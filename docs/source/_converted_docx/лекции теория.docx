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EFB8AB" w14:textId="77777777" w:rsidR="00222139" w:rsidRPr="005345D7" w:rsidRDefault="005345D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 xml:space="preserve">Лекция 0 </w:t>
      </w:r>
      <w:r>
        <w:rPr>
          <w:rFonts w:ascii="Times New Roman" w:hAnsi="Times New Roman"/>
          <w:sz w:val="32"/>
          <w:szCs w:val="32"/>
        </w:rPr>
        <w:t xml:space="preserve">(вспомним язык программирования </w:t>
      </w:r>
      <w:r>
        <w:rPr>
          <w:rFonts w:ascii="Times New Roman" w:hAnsi="Times New Roman"/>
          <w:sz w:val="32"/>
          <w:szCs w:val="32"/>
          <w:lang w:val="en-US"/>
        </w:rPr>
        <w:t>Java</w:t>
      </w:r>
      <w:r>
        <w:rPr>
          <w:rFonts w:ascii="Times New Roman" w:hAnsi="Times New Roman"/>
          <w:sz w:val="32"/>
          <w:szCs w:val="32"/>
        </w:rPr>
        <w:t>)</w:t>
      </w:r>
    </w:p>
    <w:p w14:paraId="298C3796" w14:textId="77777777" w:rsidR="00F738A2" w:rsidRDefault="00F738A2" w:rsidP="00F738A2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Будем использовать </w:t>
      </w:r>
      <w:r>
        <w:rPr>
          <w:rFonts w:ascii="Times New Roman" w:hAnsi="Times New Roman"/>
          <w:sz w:val="28"/>
          <w:szCs w:val="28"/>
          <w:lang w:val="en-US"/>
        </w:rPr>
        <w:t>JDK</w:t>
      </w:r>
      <w:r>
        <w:rPr>
          <w:rFonts w:ascii="Times New Roman" w:hAnsi="Times New Roman"/>
          <w:sz w:val="28"/>
          <w:szCs w:val="28"/>
        </w:rPr>
        <w:t xml:space="preserve"> </w:t>
      </w:r>
      <w:r w:rsidR="004738F3">
        <w:rPr>
          <w:rFonts w:ascii="Times New Roman" w:hAnsi="Times New Roman"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  <w:lang w:val="en-US"/>
        </w:rPr>
        <w:t>clipse</w:t>
      </w:r>
      <w:r>
        <w:rPr>
          <w:rFonts w:ascii="Times New Roman" w:hAnsi="Times New Roman"/>
          <w:sz w:val="28"/>
          <w:szCs w:val="28"/>
        </w:rPr>
        <w:t>.</w:t>
      </w:r>
    </w:p>
    <w:p w14:paraId="033D4991" w14:textId="77777777" w:rsidR="004738F3" w:rsidRDefault="00DE380D" w:rsidP="00F738A2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работе нескольких пользователей на одном компьютере, чтобы избежать использования общего рабочего пространства </w:t>
      </w:r>
      <w:r w:rsidRPr="00DE380D">
        <w:rPr>
          <w:rFonts w:ascii="Times New Roman" w:hAnsi="Times New Roman"/>
          <w:i/>
          <w:sz w:val="28"/>
          <w:szCs w:val="28"/>
          <w:lang w:val="en-US"/>
        </w:rPr>
        <w:t>javaWorkspace</w:t>
      </w:r>
      <w:r>
        <w:rPr>
          <w:rFonts w:ascii="Times New Roman" w:hAnsi="Times New Roman"/>
          <w:sz w:val="28"/>
          <w:szCs w:val="28"/>
        </w:rPr>
        <w:t xml:space="preserve">, необходимо создать своё рабочее пространство и в нём создавать все свои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-проекты. Настройка на своё рабочее пространство выполняется в </w:t>
      </w:r>
      <w:r>
        <w:rPr>
          <w:rFonts w:ascii="Times New Roman" w:hAnsi="Times New Roman"/>
          <w:sz w:val="28"/>
          <w:szCs w:val="28"/>
          <w:lang w:val="en-US"/>
        </w:rPr>
        <w:t>Eclipse</w:t>
      </w:r>
      <w:r>
        <w:rPr>
          <w:rFonts w:ascii="Times New Roman" w:hAnsi="Times New Roman"/>
          <w:sz w:val="28"/>
          <w:szCs w:val="28"/>
        </w:rPr>
        <w:t>:</w:t>
      </w:r>
    </w:p>
    <w:p w14:paraId="613BEB82" w14:textId="77777777" w:rsidR="00DE380D" w:rsidRDefault="00DE380D" w:rsidP="00F738A2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File</w:t>
      </w:r>
      <w:r w:rsidRPr="00DE380D">
        <w:rPr>
          <w:rFonts w:ascii="Times New Roman" w:hAnsi="Times New Roman"/>
          <w:sz w:val="28"/>
          <w:szCs w:val="28"/>
        </w:rPr>
        <w:t xml:space="preserve"> -&gt; </w:t>
      </w:r>
      <w:r>
        <w:rPr>
          <w:rFonts w:ascii="Times New Roman" w:hAnsi="Times New Roman"/>
          <w:sz w:val="28"/>
          <w:szCs w:val="28"/>
          <w:lang w:val="en-US"/>
        </w:rPr>
        <w:t>Switch</w:t>
      </w:r>
      <w:r w:rsidRPr="00DE38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Workspace</w:t>
      </w:r>
      <w:r w:rsidRPr="00DE380D">
        <w:rPr>
          <w:rFonts w:ascii="Times New Roman" w:hAnsi="Times New Roman"/>
          <w:sz w:val="28"/>
          <w:szCs w:val="28"/>
        </w:rPr>
        <w:t xml:space="preserve"> -&gt; &lt;</w:t>
      </w:r>
      <w:r>
        <w:rPr>
          <w:rFonts w:ascii="Times New Roman" w:hAnsi="Times New Roman"/>
          <w:sz w:val="28"/>
          <w:szCs w:val="28"/>
        </w:rPr>
        <w:t>из предложенного списка выбрать своё рабочее пространство</w:t>
      </w:r>
      <w:r w:rsidRPr="00DE380D">
        <w:rPr>
          <w:rFonts w:ascii="Times New Roman" w:hAnsi="Times New Roman"/>
          <w:sz w:val="28"/>
          <w:szCs w:val="28"/>
        </w:rPr>
        <w:t>&gt;</w:t>
      </w:r>
      <w:r w:rsidR="00BD5406">
        <w:rPr>
          <w:rFonts w:ascii="Times New Roman" w:hAnsi="Times New Roman"/>
          <w:sz w:val="28"/>
          <w:szCs w:val="28"/>
        </w:rPr>
        <w:t>.</w:t>
      </w:r>
    </w:p>
    <w:p w14:paraId="52C6BE08" w14:textId="77777777" w:rsidR="00BD5406" w:rsidRPr="00BD5406" w:rsidRDefault="00BD5406" w:rsidP="00F738A2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пространство ещё не заведено, то из предложенного списка выбрать опцию </w:t>
      </w:r>
      <w:r w:rsidRPr="00BD5406">
        <w:rPr>
          <w:rFonts w:ascii="Times New Roman" w:hAnsi="Times New Roman"/>
          <w:i/>
          <w:sz w:val="28"/>
          <w:szCs w:val="28"/>
          <w:lang w:val="en-US"/>
        </w:rPr>
        <w:t>Other</w:t>
      </w:r>
      <w:r>
        <w:rPr>
          <w:rFonts w:ascii="Times New Roman" w:hAnsi="Times New Roman"/>
          <w:sz w:val="28"/>
          <w:szCs w:val="28"/>
        </w:rPr>
        <w:t xml:space="preserve"> и в выпавшем окне определить местоположение своего пространства.</w:t>
      </w:r>
    </w:p>
    <w:p w14:paraId="2D7527A7" w14:textId="77777777" w:rsidR="00F738A2" w:rsidRDefault="00F738A2" w:rsidP="00F738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Некоторые утверждения</w:t>
      </w:r>
    </w:p>
    <w:p w14:paraId="027EF6FB" w14:textId="77777777" w:rsidR="00F738A2" w:rsidRDefault="00164D87" w:rsidP="00F738A2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классов (объектно-ориентированный подход) помогает п</w:t>
      </w:r>
      <w:r w:rsidR="00F738A2">
        <w:rPr>
          <w:rFonts w:ascii="Times New Roman" w:hAnsi="Times New Roman"/>
          <w:sz w:val="28"/>
          <w:szCs w:val="28"/>
        </w:rPr>
        <w:t xml:space="preserve">рограммный код </w:t>
      </w:r>
      <w:r w:rsidR="00F738A2">
        <w:rPr>
          <w:rFonts w:ascii="Times New Roman" w:hAnsi="Times New Roman"/>
          <w:b/>
          <w:sz w:val="28"/>
          <w:szCs w:val="28"/>
        </w:rPr>
        <w:t>использовать</w:t>
      </w:r>
      <w:r>
        <w:rPr>
          <w:rFonts w:ascii="Times New Roman" w:hAnsi="Times New Roman"/>
          <w:sz w:val="28"/>
          <w:szCs w:val="28"/>
        </w:rPr>
        <w:t xml:space="preserve"> повторно, а</w:t>
      </w:r>
      <w:r w:rsidR="00F738A2">
        <w:rPr>
          <w:rFonts w:ascii="Times New Roman" w:hAnsi="Times New Roman"/>
          <w:sz w:val="28"/>
          <w:szCs w:val="28"/>
        </w:rPr>
        <w:t xml:space="preserve"> </w:t>
      </w:r>
      <w:r w:rsidR="00F738A2">
        <w:rPr>
          <w:rFonts w:ascii="Times New Roman" w:hAnsi="Times New Roman"/>
          <w:b/>
          <w:sz w:val="28"/>
          <w:szCs w:val="28"/>
        </w:rPr>
        <w:t>не копировать</w:t>
      </w:r>
      <w:r w:rsidR="00F738A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При этом следует соблюдать главный принцип – писать</w:t>
      </w:r>
      <w:r w:rsidR="00F738A2">
        <w:rPr>
          <w:rFonts w:ascii="Times New Roman" w:hAnsi="Times New Roman"/>
          <w:sz w:val="28"/>
          <w:szCs w:val="28"/>
        </w:rPr>
        <w:t xml:space="preserve"> поня</w:t>
      </w:r>
      <w:r>
        <w:rPr>
          <w:rFonts w:ascii="Times New Roman" w:hAnsi="Times New Roman"/>
          <w:sz w:val="28"/>
          <w:szCs w:val="28"/>
        </w:rPr>
        <w:t>тные, правильные, полезные, надёжные, гибкие</w:t>
      </w:r>
      <w:r w:rsidR="00F738A2">
        <w:rPr>
          <w:rFonts w:ascii="Times New Roman" w:hAnsi="Times New Roman"/>
          <w:sz w:val="28"/>
          <w:szCs w:val="28"/>
        </w:rPr>
        <w:t xml:space="preserve"> программ</w:t>
      </w:r>
      <w:r>
        <w:rPr>
          <w:rFonts w:ascii="Times New Roman" w:hAnsi="Times New Roman"/>
          <w:sz w:val="28"/>
          <w:szCs w:val="28"/>
        </w:rPr>
        <w:t>ы</w:t>
      </w:r>
      <w:r w:rsidR="00F738A2">
        <w:rPr>
          <w:rFonts w:ascii="Times New Roman" w:hAnsi="Times New Roman"/>
          <w:sz w:val="28"/>
          <w:szCs w:val="28"/>
        </w:rPr>
        <w:t>, которые удобно сопровождать.</w:t>
      </w:r>
    </w:p>
    <w:p w14:paraId="5BD5AF55" w14:textId="77777777" w:rsidR="00222139" w:rsidRDefault="0022213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Синтаксис </w:t>
      </w:r>
      <w:r>
        <w:rPr>
          <w:rFonts w:ascii="Times New Roman" w:hAnsi="Times New Roman"/>
          <w:b/>
          <w:sz w:val="28"/>
          <w:szCs w:val="28"/>
          <w:lang w:val="en-US"/>
        </w:rPr>
        <w:t>Java</w:t>
      </w:r>
      <w:r w:rsidR="00BD5406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 xml:space="preserve">Символьный набор </w:t>
      </w:r>
      <w:r>
        <w:rPr>
          <w:rFonts w:ascii="Times New Roman" w:hAnsi="Times New Roman"/>
          <w:b/>
          <w:sz w:val="28"/>
          <w:szCs w:val="28"/>
          <w:lang w:val="en-US"/>
        </w:rPr>
        <w:t>Unicode</w:t>
      </w:r>
    </w:p>
    <w:p w14:paraId="2FB439E8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написании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-программ применяется символьный набор </w:t>
      </w:r>
      <w:r>
        <w:rPr>
          <w:rFonts w:ascii="Times New Roman" w:hAnsi="Times New Roman"/>
          <w:sz w:val="28"/>
          <w:szCs w:val="28"/>
          <w:lang w:val="en-US"/>
        </w:rPr>
        <w:t>Unicode</w:t>
      </w:r>
      <w:r>
        <w:rPr>
          <w:rFonts w:ascii="Times New Roman" w:hAnsi="Times New Roman"/>
          <w:sz w:val="28"/>
          <w:szCs w:val="28"/>
        </w:rPr>
        <w:t xml:space="preserve"> (16 бит). Для символа </w:t>
      </w:r>
      <w:r>
        <w:rPr>
          <w:rFonts w:ascii="Times New Roman" w:hAnsi="Times New Roman"/>
          <w:sz w:val="28"/>
          <w:szCs w:val="28"/>
          <w:lang w:val="en-US"/>
        </w:rPr>
        <w:t>Unicode</w:t>
      </w:r>
      <w:r>
        <w:rPr>
          <w:rFonts w:ascii="Times New Roman" w:hAnsi="Times New Roman"/>
          <w:sz w:val="28"/>
          <w:szCs w:val="28"/>
        </w:rPr>
        <w:t xml:space="preserve"> используется специальная управляющая последовательность \</w:t>
      </w:r>
      <w:r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</w:rPr>
        <w:t>****. Например:</w:t>
      </w:r>
    </w:p>
    <w:p w14:paraId="301E4496" w14:textId="77777777" w:rsidR="00222139" w:rsidRDefault="0022213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\</w:t>
      </w:r>
      <w:r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</w:rPr>
        <w:t>0020 – символ пробела,</w:t>
      </w:r>
    </w:p>
    <w:p w14:paraId="1439F707" w14:textId="26972225" w:rsidR="00222139" w:rsidRDefault="0022213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\</w:t>
      </w:r>
      <w:r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</w:rPr>
        <w:t xml:space="preserve">03с0 – символ </w:t>
      </w:r>
      <w:r w:rsidR="00997E31">
        <w:rPr>
          <w:noProof/>
          <w:position w:val="-7"/>
        </w:rPr>
        <w:drawing>
          <wp:inline distT="0" distB="0" distL="0" distR="0" wp14:anchorId="4A71D669" wp14:editId="7D9DB78A">
            <wp:extent cx="104775" cy="238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14:paraId="0EC6746E" w14:textId="77777777" w:rsidR="00222139" w:rsidRPr="000D52BD" w:rsidRDefault="0022213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Зарезервированные </w:t>
      </w:r>
      <w:r w:rsidR="005F42DE">
        <w:rPr>
          <w:rFonts w:ascii="Times New Roman" w:hAnsi="Times New Roman"/>
          <w:b/>
          <w:sz w:val="28"/>
          <w:szCs w:val="28"/>
        </w:rPr>
        <w:t xml:space="preserve">ключевые слова </w:t>
      </w:r>
      <w:r>
        <w:rPr>
          <w:rFonts w:ascii="Times New Roman" w:hAnsi="Times New Roman"/>
          <w:b/>
          <w:sz w:val="28"/>
          <w:szCs w:val="28"/>
        </w:rPr>
        <w:t>Java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914"/>
        <w:gridCol w:w="1914"/>
        <w:gridCol w:w="1914"/>
        <w:gridCol w:w="1914"/>
        <w:gridCol w:w="1924"/>
      </w:tblGrid>
      <w:tr w:rsidR="00222139" w14:paraId="6932C83C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E6D4BD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abstract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2046E6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default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F0CF8E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if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FB6984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package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3AFBCEA1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synchronized</w:t>
            </w:r>
          </w:p>
        </w:tc>
      </w:tr>
      <w:tr w:rsidR="00222139" w14:paraId="79F08FC4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5C38862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assert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F7F76A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57F7175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implements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3D47536D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45848DF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this</w:t>
            </w:r>
          </w:p>
        </w:tc>
      </w:tr>
      <w:tr w:rsidR="00222139" w14:paraId="0CD08BA9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CC83CA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48CC970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BCAF41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import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403A6B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B1FC4DF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throw</w:t>
            </w:r>
          </w:p>
        </w:tc>
      </w:tr>
      <w:tr w:rsidR="00222139" w14:paraId="0DC6E232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378A948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5A71F45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0B75E8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instanceof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5B278B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5ACD3714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throws</w:t>
            </w:r>
          </w:p>
        </w:tc>
      </w:tr>
      <w:tr w:rsidR="00222139" w14:paraId="29DAABCB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1E0492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byte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3463C88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extends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3105E3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55FC7F1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return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52A5487C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transient</w:t>
            </w:r>
          </w:p>
        </w:tc>
      </w:tr>
      <w:tr w:rsidR="00222139" w14:paraId="48509F82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44FD500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case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44F50399" w14:textId="77777777" w:rsidR="00222139" w:rsidRPr="005F42DE" w:rsidRDefault="00222139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F42D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false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0697EE9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interface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0DA98AFA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short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3C45440E" w14:textId="77777777" w:rsidR="00222139" w:rsidRPr="005F42DE" w:rsidRDefault="00222139">
            <w:pPr>
              <w:spacing w:after="0" w:line="240" w:lineRule="auto"/>
              <w:jc w:val="both"/>
              <w:rPr>
                <w:i/>
              </w:rPr>
            </w:pPr>
            <w:r w:rsidRPr="005F42D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true</w:t>
            </w:r>
          </w:p>
        </w:tc>
      </w:tr>
      <w:tr w:rsidR="00222139" w14:paraId="3F6E9619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5804109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catch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EFCA2C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final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CFDA22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long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942A7A9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static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2D26AAAE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try</w:t>
            </w:r>
          </w:p>
        </w:tc>
      </w:tr>
      <w:tr w:rsidR="00222139" w14:paraId="7F9FBD27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081227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4513D97D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finally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58B7B5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native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3074D6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strictfp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A328831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void</w:t>
            </w:r>
          </w:p>
        </w:tc>
      </w:tr>
      <w:tr w:rsidR="00222139" w14:paraId="04E52CC1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E287D0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class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25132C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01525AD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new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653389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super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61AEAB0E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volatile</w:t>
            </w:r>
          </w:p>
        </w:tc>
      </w:tr>
      <w:tr w:rsidR="00222139" w14:paraId="135A8810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6F2947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const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0336ADD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for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63B6E5D1" w14:textId="77777777" w:rsidR="00222139" w:rsidRPr="005F42DE" w:rsidRDefault="00222139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5F42D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null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7A9B7A49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switch</w:t>
            </w: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39AF40ED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while</w:t>
            </w:r>
          </w:p>
        </w:tc>
      </w:tr>
      <w:tr w:rsidR="00222139" w14:paraId="1A044796" w14:textId="77777777"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32277A0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continue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C53F63D" w14:textId="77777777" w:rsidR="00222139" w:rsidRPr="005F42DE" w:rsidRDefault="00222139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5F42D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goto</w:t>
            </w: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2C1A5615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096527E4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08B81B84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13AF48C" w14:textId="77777777" w:rsidR="00222139" w:rsidRDefault="0022213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DC47B65" w14:textId="77777777" w:rsidR="00222139" w:rsidRDefault="0022213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Типы данных</w:t>
      </w:r>
    </w:p>
    <w:p w14:paraId="35BEB80B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строгая типизация данных,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поддерживает 4 группы типов:</w:t>
      </w:r>
    </w:p>
    <w:p w14:paraId="70A75C7A" w14:textId="77777777" w:rsidR="0022213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примитивные типы (</w:t>
      </w:r>
      <w:r>
        <w:rPr>
          <w:rFonts w:ascii="Times New Roman" w:hAnsi="Times New Roman"/>
          <w:sz w:val="28"/>
          <w:szCs w:val="28"/>
          <w:lang w:val="en-US"/>
        </w:rPr>
        <w:t>primitive</w:t>
      </w:r>
      <w:r>
        <w:rPr>
          <w:rFonts w:ascii="Times New Roman" w:hAnsi="Times New Roman"/>
          <w:sz w:val="28"/>
          <w:szCs w:val="28"/>
        </w:rPr>
        <w:t>) – базовые типы данных;</w:t>
      </w:r>
    </w:p>
    <w:p w14:paraId="5F93B665" w14:textId="77777777" w:rsidR="0022213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массивы</w:t>
      </w:r>
      <w:r w:rsidRPr="00DD70F9">
        <w:rPr>
          <w:rFonts w:ascii="Times New Roman" w:hAnsi="Times New Roman"/>
          <w:sz w:val="28"/>
          <w:szCs w:val="28"/>
        </w:rPr>
        <w:t xml:space="preserve"> (array)</w:t>
      </w:r>
      <w:r>
        <w:rPr>
          <w:rFonts w:ascii="Times New Roman" w:hAnsi="Times New Roman"/>
          <w:sz w:val="28"/>
          <w:szCs w:val="28"/>
        </w:rPr>
        <w:t>;</w:t>
      </w:r>
    </w:p>
    <w:p w14:paraId="40C9271E" w14:textId="77777777" w:rsidR="0022213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классы</w:t>
      </w:r>
      <w:r w:rsidR="00715471">
        <w:rPr>
          <w:rFonts w:ascii="Times New Roman" w:hAnsi="Times New Roman"/>
          <w:sz w:val="28"/>
          <w:szCs w:val="28"/>
        </w:rPr>
        <w:t xml:space="preserve"> </w:t>
      </w:r>
      <w:r w:rsidRPr="00DD70F9">
        <w:rPr>
          <w:rFonts w:ascii="Times New Roman" w:hAnsi="Times New Roman"/>
          <w:sz w:val="28"/>
          <w:szCs w:val="28"/>
        </w:rPr>
        <w:t>(class)</w:t>
      </w:r>
      <w:r>
        <w:rPr>
          <w:rFonts w:ascii="Times New Roman" w:hAnsi="Times New Roman"/>
          <w:sz w:val="28"/>
          <w:szCs w:val="28"/>
        </w:rPr>
        <w:t>;</w:t>
      </w:r>
    </w:p>
    <w:p w14:paraId="7FEE8F59" w14:textId="77777777" w:rsidR="0022213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интерфейсы</w:t>
      </w:r>
      <w:r w:rsidRPr="00DD70F9">
        <w:rPr>
          <w:rFonts w:ascii="Times New Roman" w:hAnsi="Times New Roman"/>
          <w:sz w:val="28"/>
          <w:szCs w:val="28"/>
        </w:rPr>
        <w:t xml:space="preserve"> (interface)</w:t>
      </w:r>
      <w:r>
        <w:rPr>
          <w:rFonts w:ascii="Times New Roman" w:hAnsi="Times New Roman"/>
          <w:sz w:val="28"/>
          <w:szCs w:val="28"/>
        </w:rPr>
        <w:t>.</w:t>
      </w:r>
    </w:p>
    <w:p w14:paraId="7DFE4748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Переменные примитивных типов передаются по значению.</w:t>
      </w:r>
    </w:p>
    <w:p w14:paraId="1F01A266" w14:textId="77777777" w:rsidR="00222139" w:rsidRDefault="00222139">
      <w:pPr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Переменные типов </w:t>
      </w:r>
      <w:r>
        <w:rPr>
          <w:rFonts w:ascii="Times New Roman" w:hAnsi="Times New Roman"/>
          <w:i/>
          <w:sz w:val="28"/>
          <w:szCs w:val="28"/>
        </w:rPr>
        <w:t>класс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sz w:val="28"/>
          <w:szCs w:val="28"/>
        </w:rPr>
        <w:t>массив</w:t>
      </w:r>
      <w:r>
        <w:rPr>
          <w:rFonts w:ascii="Times New Roman" w:hAnsi="Times New Roman"/>
          <w:sz w:val="28"/>
          <w:szCs w:val="28"/>
        </w:rPr>
        <w:t xml:space="preserve"> являются </w:t>
      </w:r>
      <w:r w:rsidRPr="00977793">
        <w:rPr>
          <w:rFonts w:ascii="Times New Roman" w:hAnsi="Times New Roman"/>
          <w:b/>
          <w:sz w:val="28"/>
          <w:szCs w:val="28"/>
        </w:rPr>
        <w:t>ссылочными</w:t>
      </w:r>
      <w:r>
        <w:rPr>
          <w:rFonts w:ascii="Times New Roman" w:hAnsi="Times New Roman"/>
          <w:sz w:val="28"/>
          <w:szCs w:val="28"/>
        </w:rPr>
        <w:t xml:space="preserve"> типами (</w:t>
      </w:r>
      <w:r>
        <w:rPr>
          <w:rFonts w:ascii="Times New Roman" w:hAnsi="Times New Roman"/>
          <w:sz w:val="28"/>
          <w:szCs w:val="28"/>
          <w:lang w:val="en-US"/>
        </w:rPr>
        <w:t>reference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types</w:t>
      </w:r>
      <w:r>
        <w:rPr>
          <w:rFonts w:ascii="Times New Roman" w:hAnsi="Times New Roman"/>
          <w:sz w:val="28"/>
          <w:szCs w:val="28"/>
        </w:rPr>
        <w:t>)</w:t>
      </w:r>
      <w:r w:rsidR="00715471">
        <w:rPr>
          <w:rFonts w:ascii="Times New Roman" w:hAnsi="Times New Roman"/>
          <w:sz w:val="28"/>
          <w:szCs w:val="28"/>
        </w:rPr>
        <w:t>, передаются по ссылке</w:t>
      </w:r>
      <w:r>
        <w:rPr>
          <w:rFonts w:ascii="Times New Roman" w:hAnsi="Times New Roman"/>
          <w:sz w:val="28"/>
          <w:szCs w:val="28"/>
        </w:rPr>
        <w:t>.</w:t>
      </w:r>
    </w:p>
    <w:p w14:paraId="1CBFE5AB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Примитивные типы</w:t>
      </w:r>
      <w:r>
        <w:rPr>
          <w:rFonts w:ascii="Times New Roman" w:hAnsi="Times New Roman"/>
          <w:sz w:val="28"/>
          <w:szCs w:val="28"/>
        </w:rPr>
        <w:t xml:space="preserve"> данных в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 w:rsidR="00AD49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(8 типов)</w:t>
      </w:r>
    </w:p>
    <w:tbl>
      <w:tblPr>
        <w:tblW w:w="9786" w:type="dxa"/>
        <w:tblInd w:w="387" w:type="dxa"/>
        <w:tblLayout w:type="fixed"/>
        <w:tblLook w:val="0000" w:firstRow="0" w:lastRow="0" w:firstColumn="0" w:lastColumn="0" w:noHBand="0" w:noVBand="0"/>
      </w:tblPr>
      <w:tblGrid>
        <w:gridCol w:w="1134"/>
        <w:gridCol w:w="2268"/>
        <w:gridCol w:w="1134"/>
        <w:gridCol w:w="1134"/>
        <w:gridCol w:w="4116"/>
      </w:tblGrid>
      <w:tr w:rsidR="00222139" w14:paraId="081D1719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DA96F5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4DDF39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  <w:p w14:paraId="11D5F53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2D1C44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5A23C03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Содержит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51ABA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умол-чанию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3F3108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48C31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22D1D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7399BDC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</w:rPr>
              <w:t>Диапазон</w:t>
            </w:r>
          </w:p>
        </w:tc>
      </w:tr>
      <w:tr w:rsidR="00222139" w14:paraId="0523D75E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0BDB3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4E11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true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9BCD4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DFC4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4C69B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</w:rPr>
              <w:t>Не доступен</w:t>
            </w:r>
          </w:p>
        </w:tc>
      </w:tr>
      <w:tr w:rsidR="00222139" w14:paraId="4C8B85D6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9E75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FC1B24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Целое число со знаком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A1290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96FA0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9E9C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</w:rPr>
              <w:t>от -128 до127</w:t>
            </w:r>
          </w:p>
        </w:tc>
      </w:tr>
      <w:tr w:rsidR="00222139" w14:paraId="3713EE0D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9A414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809A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Символ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Unicode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272DF9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\u0000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B8F49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4B796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\u0000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до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\uFFFF</w:t>
            </w:r>
          </w:p>
        </w:tc>
      </w:tr>
      <w:tr w:rsidR="00222139" w14:paraId="00081987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A04C9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short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78EA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Целое число со знаком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188D48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F1039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351DB" w14:textId="77777777" w:rsidR="00222139" w:rsidRDefault="00222139" w:rsidP="00AD49E5">
            <w:pPr>
              <w:spacing w:after="0" w:line="240" w:lineRule="auto"/>
              <w:ind w:right="-108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-32768 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до 32767</w:t>
            </w:r>
          </w:p>
        </w:tc>
      </w:tr>
      <w:tr w:rsidR="00222139" w14:paraId="322CFB52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C7F0C9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6D375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Целое число со знаком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F0264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F90B0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98700" w14:textId="77777777" w:rsidR="00222139" w:rsidRDefault="00222139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-2147483648 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до  2147483647</w:t>
            </w:r>
          </w:p>
        </w:tc>
      </w:tr>
      <w:tr w:rsidR="00222139" w14:paraId="79359DBA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B2370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F6EBC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Целое число со знаком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BF128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366D1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64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50FA2" w14:textId="77777777" w:rsidR="00222139" w:rsidRDefault="00222139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>от -9223372036854775808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до 9223372036854775807</w:t>
            </w:r>
          </w:p>
        </w:tc>
      </w:tr>
      <w:tr w:rsidR="00222139" w14:paraId="1A6CAD04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F0EDA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D99D31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с плаваю-щей точкой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70613A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ED4CD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67113" w14:textId="77777777" w:rsidR="00222139" w:rsidRDefault="00222139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1.4 Е-45 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до</w:t>
            </w:r>
            <w:r w:rsidR="00AD49E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3.4028235 Е+38</w:t>
            </w:r>
          </w:p>
        </w:tc>
      </w:tr>
      <w:tr w:rsidR="00222139" w14:paraId="3097215B" w14:textId="77777777" w:rsidTr="00AD49E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36250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376EAF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с плаваю-щей точкой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9E140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7426E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64 бит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4CF73" w14:textId="77777777" w:rsidR="00222139" w:rsidRDefault="00222139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4.9 Е-324 </w:t>
            </w:r>
            <w:r w:rsidR="00AD49E5">
              <w:rPr>
                <w:rFonts w:ascii="Times New Roman" w:hAnsi="Times New Roman"/>
                <w:sz w:val="28"/>
                <w:szCs w:val="28"/>
              </w:rPr>
              <w:br/>
            </w:r>
            <w:r>
              <w:rPr>
                <w:rFonts w:ascii="Times New Roman" w:hAnsi="Times New Roman"/>
                <w:sz w:val="28"/>
                <w:szCs w:val="28"/>
              </w:rPr>
              <w:t>до</w:t>
            </w:r>
            <w:r w:rsidR="00AD49E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1.7976931348623157 Е+308</w:t>
            </w:r>
          </w:p>
        </w:tc>
      </w:tr>
    </w:tbl>
    <w:p w14:paraId="30E76AD7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38FA83B9" w14:textId="77777777" w:rsidR="00222139" w:rsidRDefault="00222139">
      <w:pPr>
        <w:pageBreakBefore/>
        <w:spacing w:line="240" w:lineRule="atLeast"/>
        <w:ind w:right="42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Сравнительная таблица </w:t>
      </w:r>
      <w:r>
        <w:rPr>
          <w:rFonts w:ascii="Times New Roman" w:hAnsi="Times New Roman"/>
          <w:b/>
          <w:sz w:val="28"/>
          <w:szCs w:val="28"/>
        </w:rPr>
        <w:t>примитивных</w:t>
      </w:r>
      <w:r>
        <w:rPr>
          <w:rFonts w:ascii="Times New Roman" w:hAnsi="Times New Roman"/>
          <w:sz w:val="28"/>
          <w:szCs w:val="28"/>
        </w:rPr>
        <w:t xml:space="preserve"> типов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и С++</w:t>
      </w:r>
    </w:p>
    <w:tbl>
      <w:tblPr>
        <w:tblW w:w="0" w:type="auto"/>
        <w:tblInd w:w="954" w:type="dxa"/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118"/>
        <w:gridCol w:w="1418"/>
        <w:gridCol w:w="1285"/>
      </w:tblGrid>
      <w:tr w:rsidR="00222139" w14:paraId="7511EB7D" w14:textId="77777777"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9C2895" w14:textId="77777777" w:rsidR="00222139" w:rsidRDefault="002221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Примитивные типы в </w:t>
            </w:r>
            <w:r w:rsidRPr="00AD49E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Java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(8 типов)</w:t>
            </w:r>
          </w:p>
        </w:tc>
        <w:tc>
          <w:tcPr>
            <w:tcW w:w="70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DD283" w14:textId="77777777" w:rsidR="00222139" w:rsidRDefault="0022213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Примитивные типы в </w:t>
            </w:r>
            <w:r w:rsidRPr="00AD49E5">
              <w:rPr>
                <w:rFonts w:ascii="Times New Roman" w:hAnsi="Times New Roman"/>
                <w:b/>
                <w:sz w:val="28"/>
                <w:szCs w:val="28"/>
              </w:rPr>
              <w:t>С++</w:t>
            </w:r>
          </w:p>
        </w:tc>
      </w:tr>
      <w:tr w:rsidR="00222139" w14:paraId="1F6A6FE3" w14:textId="77777777">
        <w:tc>
          <w:tcPr>
            <w:tcW w:w="1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41D03" w14:textId="77777777" w:rsidR="00222139" w:rsidRDefault="00222139">
            <w:pPr>
              <w:snapToGri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59C6A5" w14:textId="77777777" w:rsidR="00222139" w:rsidRDefault="0022213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D267784" w14:textId="77777777" w:rsidR="00222139" w:rsidRDefault="0022213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Встроенные</w:t>
            </w:r>
          </w:p>
        </w:tc>
        <w:tc>
          <w:tcPr>
            <w:tcW w:w="5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3D90C" w14:textId="77777777" w:rsidR="00222139" w:rsidRDefault="00222139">
            <w:pPr>
              <w:spacing w:after="0" w:line="240" w:lineRule="auto"/>
              <w:ind w:left="360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>Производные (ещё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[]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())</w:t>
            </w:r>
          </w:p>
        </w:tc>
      </w:tr>
      <w:tr w:rsidR="00222139" w14:paraId="31859366" w14:textId="77777777">
        <w:tc>
          <w:tcPr>
            <w:tcW w:w="1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5318BA" w14:textId="77777777" w:rsidR="00222139" w:rsidRDefault="00222139">
            <w:pPr>
              <w:snapToGri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E8796C" w14:textId="77777777" w:rsidR="00222139" w:rsidRDefault="00222139">
            <w:pPr>
              <w:snapToGrid w:val="0"/>
              <w:spacing w:after="0" w:line="240" w:lineRule="auto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872CFB" w14:textId="77777777" w:rsidR="00222139" w:rsidRDefault="00222139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беззнаковые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D55FB0" w14:textId="77777777" w:rsidR="00222139" w:rsidRDefault="00222139">
            <w:pPr>
              <w:spacing w:after="0" w:line="240" w:lineRule="auto"/>
              <w:ind w:left="34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Указатели</w:t>
            </w:r>
          </w:p>
          <w:p w14:paraId="20C4E038" w14:textId="77777777" w:rsidR="00222139" w:rsidRDefault="00222139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A92CB" w14:textId="77777777" w:rsidR="00222139" w:rsidRDefault="00222139">
            <w:pPr>
              <w:spacing w:after="0" w:line="240" w:lineRule="auto"/>
              <w:ind w:left="33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Ссылки</w:t>
            </w:r>
          </w:p>
          <w:p w14:paraId="4B3E5667" w14:textId="77777777" w:rsidR="00222139" w:rsidRDefault="00222139">
            <w:pPr>
              <w:spacing w:after="0" w:line="240" w:lineRule="auto"/>
              <w:ind w:left="360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&amp;</w:t>
            </w:r>
          </w:p>
        </w:tc>
      </w:tr>
      <w:tr w:rsidR="00222139" w14:paraId="437AC6EA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46BB2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547BFB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2530D0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CE733B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765D7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22139" w14:paraId="0A80E3F6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2DE8BB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byte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463315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22B513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unsigned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  <w:r w:rsidR="00AD49E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(0-255)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896AE7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6E0F4" w14:textId="77777777" w:rsidR="00222139" w:rsidRDefault="00222139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22139" w14:paraId="5708EECA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B60D64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char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2C7193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0DC960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signed char</w:t>
            </w:r>
            <w:r w:rsidR="00AD49E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(-128-127)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F351D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  <w:r>
              <w:rPr>
                <w:rFonts w:ascii="Times New Roman" w:hAnsi="Times New Roman"/>
                <w:sz w:val="28"/>
                <w:szCs w:val="28"/>
              </w:rPr>
              <w:t>* (*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const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DF80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char</w:t>
            </w:r>
            <w:r>
              <w:rPr>
                <w:rFonts w:ascii="Times New Roman" w:hAnsi="Times New Roman"/>
                <w:sz w:val="28"/>
                <w:szCs w:val="28"/>
              </w:rPr>
              <w:t>&amp;</w:t>
            </w:r>
          </w:p>
        </w:tc>
      </w:tr>
      <w:tr w:rsidR="00222139" w14:paraId="0F3CD8E6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DAB8E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short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6B16D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short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580F0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unsigned short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460A24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short*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FC532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short&amp;</w:t>
            </w:r>
          </w:p>
        </w:tc>
      </w:tr>
      <w:tr w:rsidR="00222139" w14:paraId="212E3823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5998D7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494D2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23507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unsigned int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90F2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8360D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int&amp;</w:t>
            </w:r>
          </w:p>
        </w:tc>
      </w:tr>
      <w:tr w:rsidR="00222139" w14:paraId="2B33485C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2C5F06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long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62786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6F7F4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unsigned long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430EEE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long*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07848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long&amp;</w:t>
            </w:r>
          </w:p>
        </w:tc>
      </w:tr>
      <w:tr w:rsidR="00222139" w14:paraId="386DEDA2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BC1F8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D2B0C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69510A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unsigned float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56B2C4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4E3A5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float&amp;</w:t>
            </w:r>
          </w:p>
        </w:tc>
      </w:tr>
      <w:tr w:rsidR="00222139" w14:paraId="0AB499B2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423EA2" w14:textId="77777777" w:rsidR="00222139" w:rsidRPr="00C2425C" w:rsidRDefault="0022213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C2425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69C470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A1D2A2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unsigned double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A5170" w14:textId="77777777" w:rsidR="00222139" w:rsidRDefault="0022213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double*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3258F" w14:textId="77777777" w:rsidR="00222139" w:rsidRDefault="00222139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double&amp;</w:t>
            </w:r>
          </w:p>
        </w:tc>
      </w:tr>
    </w:tbl>
    <w:p w14:paraId="4D7904B9" w14:textId="77777777" w:rsidR="00222139" w:rsidRDefault="0022213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Преобразования типов</w:t>
      </w:r>
    </w:p>
    <w:p w14:paraId="36B71CDA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boolean не подлежит преобразованию в другой примитивный тип.</w:t>
      </w:r>
    </w:p>
    <w:p w14:paraId="29DAA366" w14:textId="77777777" w:rsidR="00222139" w:rsidRPr="000D52BD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Можно использовать другие преобразования, например:</w:t>
      </w:r>
    </w:p>
    <w:p w14:paraId="43BB4F7B" w14:textId="77777777" w:rsidR="00222139" w:rsidRDefault="00222139">
      <w:pPr>
        <w:tabs>
          <w:tab w:val="left" w:pos="1276"/>
        </w:tabs>
        <w:ind w:left="1134" w:firstLine="851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 i = 13;</w:t>
      </w:r>
    </w:p>
    <w:p w14:paraId="03E4E9D8" w14:textId="77777777" w:rsidR="00222139" w:rsidRDefault="00222139">
      <w:pPr>
        <w:tabs>
          <w:tab w:val="left" w:pos="1276"/>
        </w:tabs>
        <w:ind w:left="1134" w:firstLine="851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byte b = (byte) i; - </w:t>
      </w:r>
      <w:r>
        <w:rPr>
          <w:rFonts w:ascii="Times New Roman" w:hAnsi="Times New Roman"/>
          <w:sz w:val="28"/>
          <w:szCs w:val="28"/>
        </w:rPr>
        <w:t>явное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приведение</w:t>
      </w:r>
      <w:r>
        <w:rPr>
          <w:rFonts w:ascii="Times New Roman" w:hAnsi="Times New Roman"/>
          <w:sz w:val="28"/>
          <w:szCs w:val="28"/>
          <w:lang w:val="en-US"/>
        </w:rPr>
        <w:t xml:space="preserve"> (cast)</w:t>
      </w:r>
    </w:p>
    <w:p w14:paraId="7FEBB3DE" w14:textId="77777777" w:rsidR="00222139" w:rsidRDefault="00222139">
      <w:pPr>
        <w:tabs>
          <w:tab w:val="left" w:pos="1276"/>
        </w:tabs>
        <w:ind w:left="1134"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 = (</w:t>
      </w:r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>) 13.456; - принудительное преобразование</w:t>
      </w:r>
    </w:p>
    <w:p w14:paraId="106058E4" w14:textId="77777777" w:rsidR="00222139" w:rsidRPr="000D52BD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Расширяющее </w:t>
      </w:r>
      <w:r>
        <w:rPr>
          <w:rFonts w:ascii="Times New Roman" w:hAnsi="Times New Roman"/>
          <w:sz w:val="28"/>
          <w:szCs w:val="28"/>
        </w:rPr>
        <w:t xml:space="preserve">преобразование – </w:t>
      </w:r>
      <w:r>
        <w:rPr>
          <w:rFonts w:ascii="Times New Roman" w:hAnsi="Times New Roman"/>
          <w:sz w:val="28"/>
          <w:szCs w:val="28"/>
          <w:lang w:val="en-US"/>
        </w:rPr>
        <w:t>widening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conversion</w:t>
      </w:r>
      <w:r>
        <w:rPr>
          <w:rFonts w:ascii="Times New Roman" w:hAnsi="Times New Roman"/>
          <w:sz w:val="28"/>
          <w:szCs w:val="28"/>
        </w:rPr>
        <w:t>:</w:t>
      </w:r>
    </w:p>
    <w:p w14:paraId="5B3EE570" w14:textId="77777777" w:rsidR="00222139" w:rsidRPr="000D52BD" w:rsidRDefault="00222139">
      <w:pPr>
        <w:ind w:left="1701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 xml:space="preserve"> -&gt;</w:t>
      </w:r>
      <w:r>
        <w:rPr>
          <w:rFonts w:ascii="Times New Roman" w:hAnsi="Times New Roman"/>
          <w:sz w:val="28"/>
          <w:szCs w:val="28"/>
          <w:lang w:val="en-US"/>
        </w:rPr>
        <w:t>double</w:t>
      </w:r>
    </w:p>
    <w:p w14:paraId="16F4E5E3" w14:textId="77777777" w:rsidR="00222139" w:rsidRDefault="00222139">
      <w:pPr>
        <w:ind w:left="1701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char</w:t>
      </w:r>
      <w:r>
        <w:rPr>
          <w:rFonts w:ascii="Times New Roman" w:hAnsi="Times New Roman"/>
          <w:sz w:val="28"/>
          <w:szCs w:val="28"/>
        </w:rPr>
        <w:t xml:space="preserve"> -&gt;</w:t>
      </w:r>
      <w:r>
        <w:rPr>
          <w:rFonts w:ascii="Times New Roman" w:hAnsi="Times New Roman"/>
          <w:sz w:val="28"/>
          <w:szCs w:val="28"/>
          <w:lang w:val="en-US"/>
        </w:rPr>
        <w:t>int</w:t>
      </w:r>
    </w:p>
    <w:p w14:paraId="4C23F408" w14:textId="77777777" w:rsidR="00222139" w:rsidRDefault="00222139">
      <w:pPr>
        <w:ind w:left="1701"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</w:t>
      </w:r>
    </w:p>
    <w:p w14:paraId="1A55A416" w14:textId="77777777" w:rsidR="00222139" w:rsidRPr="00E15D74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Сужающее</w:t>
      </w:r>
      <w:r>
        <w:rPr>
          <w:rFonts w:ascii="Times New Roman" w:hAnsi="Times New Roman"/>
          <w:sz w:val="28"/>
          <w:szCs w:val="28"/>
        </w:rPr>
        <w:t xml:space="preserve"> преобразование – </w:t>
      </w:r>
      <w:r>
        <w:rPr>
          <w:rFonts w:ascii="Times New Roman" w:hAnsi="Times New Roman"/>
          <w:sz w:val="28"/>
          <w:szCs w:val="28"/>
          <w:lang w:val="en-US"/>
        </w:rPr>
        <w:t>narrowing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conversion</w:t>
      </w:r>
      <w:r>
        <w:rPr>
          <w:rFonts w:ascii="Times New Roman" w:hAnsi="Times New Roman"/>
          <w:sz w:val="28"/>
          <w:szCs w:val="28"/>
        </w:rPr>
        <w:t xml:space="preserve"> – выполнять нельзя, кроме:</w:t>
      </w:r>
      <w:r w:rsidR="00E15D74" w:rsidRPr="00E15D74">
        <w:rPr>
          <w:rFonts w:ascii="Times New Roman" w:hAnsi="Times New Roman"/>
          <w:sz w:val="28"/>
          <w:szCs w:val="28"/>
        </w:rPr>
        <w:t xml:space="preserve">     </w:t>
      </w:r>
    </w:p>
    <w:p w14:paraId="628496EA" w14:textId="77777777" w:rsidR="00222139" w:rsidRPr="000D52BD" w:rsidRDefault="00222139">
      <w:pPr>
        <w:ind w:left="1843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byte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= 17;</w:t>
      </w:r>
    </w:p>
    <w:p w14:paraId="139E6E52" w14:textId="77777777" w:rsidR="00222139" w:rsidRDefault="00222139">
      <w:pPr>
        <w:ind w:left="1843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short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>= 355;</w:t>
      </w:r>
    </w:p>
    <w:p w14:paraId="3FFAF510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, где 17 и  355 – литералы в пределах значения переменных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 xml:space="preserve"> соответственно.</w:t>
      </w:r>
    </w:p>
    <w:p w14:paraId="19984646" w14:textId="77777777" w:rsidR="00222139" w:rsidRDefault="00222139">
      <w:pPr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Примитивный тип нельзя преобразовать в ссылочный тип и наоборот.</w:t>
      </w:r>
    </w:p>
    <w:p w14:paraId="01CCAEA5" w14:textId="77777777" w:rsidR="00222139" w:rsidRDefault="0022213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Операторы. Обычные операторы (</w:t>
      </w:r>
      <w:r>
        <w:rPr>
          <w:rFonts w:ascii="Times New Roman" w:hAnsi="Times New Roman"/>
          <w:b/>
          <w:sz w:val="28"/>
          <w:szCs w:val="28"/>
          <w:lang w:val="en-US"/>
        </w:rPr>
        <w:t>operator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2454A0CC" w14:textId="77777777" w:rsidR="00C2425C" w:rsidRPr="00C2425C" w:rsidRDefault="00C2425C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Операторы арифметические, сравнения, побитовые, логические, присваивания, условные (тернарный оператор).</w:t>
      </w:r>
    </w:p>
    <w:p w14:paraId="5DA97612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Освоить самостоятельно (см. С++:</w:t>
      </w:r>
      <w:r w:rsidR="00DD70F9">
        <w:rPr>
          <w:rFonts w:ascii="Times New Roman" w:hAnsi="Times New Roman"/>
          <w:sz w:val="28"/>
          <w:szCs w:val="28"/>
        </w:rPr>
        <w:t xml:space="preserve"> </w:t>
      </w:r>
      <w:r w:rsidRPr="00AB535E">
        <w:rPr>
          <w:rFonts w:ascii="Times New Roman" w:hAnsi="Times New Roman"/>
          <w:b/>
          <w:sz w:val="28"/>
          <w:szCs w:val="28"/>
        </w:rPr>
        <w:t xml:space="preserve">+, -, *, </w:t>
      </w:r>
      <w:r w:rsidRPr="00164D87">
        <w:rPr>
          <w:rFonts w:ascii="Times New Roman" w:hAnsi="Times New Roman"/>
          <w:b/>
          <w:sz w:val="28"/>
          <w:szCs w:val="28"/>
        </w:rPr>
        <w:t xml:space="preserve">/, </w:t>
      </w:r>
      <w:r w:rsidR="00DD70F9" w:rsidRPr="00AB535E">
        <w:rPr>
          <w:rFonts w:ascii="Times New Roman" w:hAnsi="Times New Roman"/>
          <w:b/>
          <w:sz w:val="28"/>
          <w:szCs w:val="28"/>
        </w:rPr>
        <w:t xml:space="preserve">%, </w:t>
      </w:r>
      <w:r w:rsidRPr="00164D87">
        <w:rPr>
          <w:rFonts w:ascii="Times New Roman" w:hAnsi="Times New Roman"/>
          <w:b/>
          <w:sz w:val="28"/>
          <w:szCs w:val="28"/>
        </w:rPr>
        <w:t>=, &lt;, &gt;, ==, &lt;=,</w:t>
      </w:r>
      <w:r w:rsidR="00AB535E" w:rsidRPr="00164D87">
        <w:rPr>
          <w:rFonts w:ascii="Times New Roman" w:hAnsi="Times New Roman"/>
          <w:b/>
          <w:sz w:val="28"/>
          <w:szCs w:val="28"/>
        </w:rPr>
        <w:t xml:space="preserve"> </w:t>
      </w:r>
      <w:r w:rsidR="00DA74EE">
        <w:rPr>
          <w:rFonts w:ascii="Times New Roman" w:hAnsi="Times New Roman"/>
          <w:b/>
          <w:sz w:val="28"/>
          <w:szCs w:val="28"/>
          <w:lang w:val="en-US"/>
        </w:rPr>
        <w:t>break</w:t>
      </w:r>
      <w:r w:rsidR="00AB535E" w:rsidRPr="00164D87">
        <w:rPr>
          <w:rFonts w:ascii="Times New Roman" w:hAnsi="Times New Roman"/>
          <w:sz w:val="28"/>
          <w:szCs w:val="28"/>
        </w:rPr>
        <w:t xml:space="preserve">, </w:t>
      </w:r>
      <w:r w:rsidRPr="00164D87">
        <w:rPr>
          <w:rFonts w:ascii="Times New Roman" w:hAnsi="Times New Roman"/>
          <w:i/>
          <w:sz w:val="28"/>
          <w:szCs w:val="28"/>
        </w:rPr>
        <w:t>…</w:t>
      </w:r>
      <w:r w:rsidRPr="00164D8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492377B7" w14:textId="77777777" w:rsidR="00C2425C" w:rsidRPr="00DA74EE" w:rsidRDefault="00DA74EE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Оператор </w:t>
      </w:r>
      <w:r w:rsidRPr="00DA74EE">
        <w:rPr>
          <w:rFonts w:ascii="Times New Roman" w:hAnsi="Times New Roman"/>
          <w:b/>
          <w:sz w:val="28"/>
          <w:szCs w:val="28"/>
          <w:lang w:val="en-US"/>
        </w:rPr>
        <w:t>instanceof</w:t>
      </w:r>
      <w:r w:rsidRPr="00DA74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проверяет, является ли объект данного типа.</w:t>
      </w:r>
    </w:p>
    <w:p w14:paraId="70B485E3" w14:textId="77777777" w:rsidR="00164D87" w:rsidRPr="00164D87" w:rsidRDefault="00164D87" w:rsidP="00164D8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Операторы</w:t>
      </w:r>
      <w:r w:rsidRPr="00164D87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инструкции</w:t>
      </w:r>
      <w:r w:rsidRPr="00164D87">
        <w:rPr>
          <w:rFonts w:ascii="Times New Roman" w:hAnsi="Times New Roman"/>
          <w:b/>
          <w:sz w:val="28"/>
          <w:szCs w:val="28"/>
        </w:rPr>
        <w:t xml:space="preserve"> (</w:t>
      </w:r>
      <w:r>
        <w:rPr>
          <w:rFonts w:ascii="Times New Roman" w:hAnsi="Times New Roman"/>
          <w:b/>
          <w:sz w:val="28"/>
          <w:szCs w:val="28"/>
          <w:lang w:val="en-US"/>
        </w:rPr>
        <w:t>statement</w:t>
      </w:r>
      <w:r w:rsidRPr="00164D87">
        <w:rPr>
          <w:rFonts w:ascii="Times New Roman" w:hAnsi="Times New Roman"/>
          <w:b/>
          <w:sz w:val="28"/>
          <w:szCs w:val="28"/>
        </w:rPr>
        <w:t>):</w:t>
      </w:r>
    </w:p>
    <w:p w14:paraId="58815092" w14:textId="77777777" w:rsidR="00222139" w:rsidRDefault="00164D87" w:rsidP="00164D87">
      <w:pPr>
        <w:ind w:firstLine="851"/>
        <w:jc w:val="both"/>
        <w:rPr>
          <w:rFonts w:ascii="Times New Roman" w:hAnsi="Times New Roman"/>
          <w:sz w:val="28"/>
          <w:szCs w:val="28"/>
        </w:rPr>
      </w:pPr>
      <w:r w:rsidRPr="009A7D71">
        <w:rPr>
          <w:rFonts w:ascii="Times New Roman" w:hAnsi="Times New Roman"/>
          <w:b/>
          <w:sz w:val="28"/>
          <w:szCs w:val="28"/>
          <w:lang w:val="en-US"/>
        </w:rPr>
        <w:t>if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9A7D71">
        <w:rPr>
          <w:rFonts w:ascii="Times New Roman" w:hAnsi="Times New Roman"/>
          <w:b/>
          <w:sz w:val="28"/>
          <w:szCs w:val="28"/>
          <w:lang w:val="en-US"/>
        </w:rPr>
        <w:t>switch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9A7D71"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9A7D71">
        <w:rPr>
          <w:rFonts w:ascii="Times New Roman" w:hAnsi="Times New Roman"/>
          <w:b/>
          <w:sz w:val="28"/>
          <w:szCs w:val="28"/>
          <w:lang w:val="en-US"/>
        </w:rPr>
        <w:t>do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B578BC">
        <w:rPr>
          <w:rFonts w:ascii="Times New Roman" w:hAnsi="Times New Roman"/>
          <w:b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  <w:lang w:val="en-US"/>
        </w:rPr>
        <w:t>, ….</w:t>
      </w:r>
      <w:r w:rsidR="00C2425C" w:rsidRPr="00C2425C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/>
          <w:sz w:val="28"/>
          <w:szCs w:val="28"/>
        </w:rPr>
        <w:t>Разобрать самостоятельно.</w:t>
      </w:r>
    </w:p>
    <w:p w14:paraId="73FCDBA9" w14:textId="77777777" w:rsidR="00222139" w:rsidRDefault="00222139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5 языковых конструкций:</w:t>
      </w:r>
    </w:p>
    <w:p w14:paraId="4683CE71" w14:textId="77777777" w:rsidR="00222139" w:rsidRPr="00920C56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 w:rsidRPr="00DD70F9">
        <w:rPr>
          <w:rFonts w:ascii="Times New Roman" w:hAnsi="Times New Roman"/>
          <w:b/>
          <w:sz w:val="28"/>
          <w:szCs w:val="28"/>
        </w:rPr>
        <w:t>o.p</w:t>
      </w:r>
      <w:r>
        <w:rPr>
          <w:rFonts w:ascii="Times New Roman" w:hAnsi="Times New Roman"/>
          <w:sz w:val="28"/>
          <w:szCs w:val="28"/>
        </w:rPr>
        <w:t xml:space="preserve"> – доступ к члену объекта;</w:t>
      </w:r>
    </w:p>
    <w:p w14:paraId="49939C31" w14:textId="77777777" w:rsidR="00222139" w:rsidRPr="00DD70F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 w:rsidRPr="00DD70F9">
        <w:rPr>
          <w:rFonts w:ascii="Times New Roman" w:hAnsi="Times New Roman"/>
          <w:b/>
          <w:sz w:val="28"/>
          <w:szCs w:val="28"/>
        </w:rPr>
        <w:t>m[i]</w:t>
      </w:r>
      <w:r>
        <w:rPr>
          <w:rFonts w:ascii="Times New Roman" w:hAnsi="Times New Roman"/>
          <w:sz w:val="28"/>
          <w:szCs w:val="28"/>
        </w:rPr>
        <w:t xml:space="preserve"> – доступ к элементу массива;</w:t>
      </w:r>
    </w:p>
    <w:p w14:paraId="3EDBE728" w14:textId="77777777" w:rsidR="00222139" w:rsidRPr="00DD70F9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 w:rsidRPr="00DD70F9">
        <w:rPr>
          <w:rFonts w:ascii="Times New Roman" w:hAnsi="Times New Roman"/>
          <w:b/>
          <w:sz w:val="28"/>
          <w:szCs w:val="28"/>
        </w:rPr>
        <w:t>f(</w:t>
      </w:r>
      <w:r w:rsidR="009A7D71">
        <w:rPr>
          <w:rFonts w:ascii="Times New Roman" w:hAnsi="Times New Roman"/>
          <w:b/>
          <w:sz w:val="28"/>
          <w:szCs w:val="28"/>
        </w:rPr>
        <w:t xml:space="preserve"> </w:t>
      </w:r>
      <w:r w:rsidRPr="00DD70F9">
        <w:rPr>
          <w:rFonts w:ascii="Times New Roman" w:hAnsi="Times New Roman"/>
          <w:b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–вызов метода;</w:t>
      </w:r>
    </w:p>
    <w:p w14:paraId="153FBDD4" w14:textId="77777777" w:rsidR="00920C56" w:rsidRPr="00DD70F9" w:rsidRDefault="00ED0415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new </w:t>
      </w:r>
      <w:r w:rsidR="00222139" w:rsidRPr="00DD70F9">
        <w:rPr>
          <w:rFonts w:ascii="Times New Roman" w:hAnsi="Times New Roman"/>
          <w:b/>
          <w:sz w:val="28"/>
          <w:szCs w:val="28"/>
        </w:rPr>
        <w:t>List()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222139" w:rsidRPr="00DD70F9">
        <w:rPr>
          <w:rFonts w:ascii="Times New Roman" w:hAnsi="Times New Roman"/>
          <w:sz w:val="28"/>
          <w:szCs w:val="28"/>
        </w:rPr>
        <w:t>–</w:t>
      </w:r>
      <w:r w:rsidR="00920C56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708E3">
        <w:rPr>
          <w:rFonts w:ascii="Times New Roman" w:hAnsi="Times New Roman"/>
          <w:sz w:val="28"/>
          <w:szCs w:val="28"/>
        </w:rPr>
        <w:t>создание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708E3">
        <w:rPr>
          <w:rFonts w:ascii="Times New Roman" w:hAnsi="Times New Roman"/>
          <w:sz w:val="28"/>
          <w:szCs w:val="28"/>
        </w:rPr>
        <w:t>объектов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708E3">
        <w:rPr>
          <w:rFonts w:ascii="Times New Roman" w:hAnsi="Times New Roman"/>
          <w:sz w:val="28"/>
          <w:szCs w:val="28"/>
        </w:rPr>
        <w:t>типа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D70F9">
        <w:rPr>
          <w:rFonts w:ascii="Times New Roman" w:hAnsi="Times New Roman"/>
          <w:b/>
          <w:sz w:val="28"/>
          <w:szCs w:val="28"/>
        </w:rPr>
        <w:t>List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D70F9">
        <w:rPr>
          <w:rFonts w:ascii="Times New Roman" w:hAnsi="Times New Roman"/>
          <w:sz w:val="28"/>
          <w:szCs w:val="28"/>
        </w:rPr>
        <w:br/>
      </w:r>
      <w:r w:rsidR="000D52BD" w:rsidRPr="00D708E3">
        <w:rPr>
          <w:rFonts w:ascii="Times New Roman" w:hAnsi="Times New Roman"/>
          <w:sz w:val="28"/>
          <w:szCs w:val="28"/>
        </w:rPr>
        <w:t>и</w:t>
      </w:r>
      <w:r w:rsidR="000D52BD" w:rsidRPr="00DD70F9">
        <w:rPr>
          <w:rFonts w:ascii="Times New Roman" w:hAnsi="Times New Roman"/>
          <w:sz w:val="28"/>
          <w:szCs w:val="28"/>
        </w:rPr>
        <w:t xml:space="preserve"> </w:t>
      </w:r>
      <w:r w:rsidR="000D52BD" w:rsidRPr="00D708E3">
        <w:rPr>
          <w:rFonts w:ascii="Times New Roman" w:hAnsi="Times New Roman"/>
          <w:sz w:val="28"/>
          <w:szCs w:val="28"/>
        </w:rPr>
        <w:t>массивов</w:t>
      </w:r>
      <w:r w:rsidR="000D52BD" w:rsidRPr="00DD70F9">
        <w:rPr>
          <w:rFonts w:ascii="Times New Roman" w:hAnsi="Times New Roman"/>
          <w:sz w:val="28"/>
          <w:szCs w:val="28"/>
        </w:rPr>
        <w:t xml:space="preserve"> (</w:t>
      </w:r>
      <w:r w:rsidR="000D52BD" w:rsidRPr="00DD70F9">
        <w:rPr>
          <w:rFonts w:ascii="Times New Roman" w:hAnsi="Times New Roman"/>
          <w:b/>
          <w:sz w:val="28"/>
          <w:szCs w:val="28"/>
        </w:rPr>
        <w:t>new Array[n]</w:t>
      </w:r>
      <w:r w:rsidR="000D52BD" w:rsidRPr="00DD70F9">
        <w:rPr>
          <w:rFonts w:ascii="Times New Roman" w:hAnsi="Times New Roman"/>
          <w:sz w:val="28"/>
          <w:szCs w:val="28"/>
        </w:rPr>
        <w:t>);</w:t>
      </w:r>
    </w:p>
    <w:p w14:paraId="49622EC1" w14:textId="77777777" w:rsidR="00222139" w:rsidRPr="000D52BD" w:rsidRDefault="00222139" w:rsidP="00DD70F9">
      <w:pPr>
        <w:numPr>
          <w:ilvl w:val="0"/>
          <w:numId w:val="2"/>
        </w:numPr>
        <w:ind w:left="1843" w:hanging="992"/>
        <w:jc w:val="both"/>
        <w:rPr>
          <w:rFonts w:ascii="Times New Roman" w:hAnsi="Times New Roman"/>
          <w:sz w:val="28"/>
          <w:szCs w:val="28"/>
        </w:rPr>
      </w:pPr>
      <w:r w:rsidRPr="009A7D71">
        <w:rPr>
          <w:rFonts w:ascii="Times New Roman" w:hAnsi="Times New Roman"/>
          <w:b/>
          <w:sz w:val="28"/>
          <w:szCs w:val="28"/>
        </w:rPr>
        <w:t>(type)</w:t>
      </w:r>
      <w:r w:rsidRPr="000D52BD">
        <w:rPr>
          <w:rFonts w:ascii="Times New Roman" w:hAnsi="Times New Roman"/>
          <w:sz w:val="28"/>
          <w:szCs w:val="28"/>
        </w:rPr>
        <w:t xml:space="preserve"> – преобразование или приведение типа:</w:t>
      </w:r>
      <w:r w:rsidR="000D52BD" w:rsidRPr="000D52BD">
        <w:rPr>
          <w:rFonts w:ascii="Times New Roman" w:hAnsi="Times New Roman"/>
          <w:sz w:val="28"/>
          <w:szCs w:val="28"/>
        </w:rPr>
        <w:br/>
      </w:r>
      <w:r w:rsidRPr="000D52BD">
        <w:rPr>
          <w:rFonts w:ascii="Times New Roman" w:hAnsi="Times New Roman"/>
          <w:sz w:val="28"/>
          <w:szCs w:val="28"/>
        </w:rPr>
        <w:t>int i = 13; byte b=</w:t>
      </w:r>
      <w:r w:rsidRPr="009A7D71">
        <w:rPr>
          <w:rFonts w:ascii="Times New Roman" w:hAnsi="Times New Roman"/>
          <w:b/>
          <w:sz w:val="28"/>
          <w:szCs w:val="28"/>
        </w:rPr>
        <w:t>(byte)</w:t>
      </w:r>
      <w:r w:rsidRPr="000D52BD">
        <w:rPr>
          <w:rFonts w:ascii="Times New Roman" w:hAnsi="Times New Roman"/>
          <w:sz w:val="28"/>
          <w:szCs w:val="28"/>
        </w:rPr>
        <w:t xml:space="preserve"> i; i = </w:t>
      </w:r>
      <w:r w:rsidRPr="009A7D71">
        <w:rPr>
          <w:rFonts w:ascii="Times New Roman" w:hAnsi="Times New Roman"/>
          <w:b/>
          <w:sz w:val="28"/>
          <w:szCs w:val="28"/>
        </w:rPr>
        <w:t>(int)</w:t>
      </w:r>
      <w:r w:rsidRPr="000D52BD">
        <w:rPr>
          <w:rFonts w:ascii="Times New Roman" w:hAnsi="Times New Roman"/>
          <w:sz w:val="28"/>
          <w:szCs w:val="28"/>
        </w:rPr>
        <w:t xml:space="preserve"> 3.14;</w:t>
      </w:r>
    </w:p>
    <w:p w14:paraId="56A8798E" w14:textId="77777777" w:rsidR="00222139" w:rsidRDefault="0022213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Иногда эти языковые конструкции считаются операторами.</w:t>
      </w:r>
    </w:p>
    <w:p w14:paraId="184C1574" w14:textId="77777777" w:rsidR="002C6BF2" w:rsidRPr="00B578BC" w:rsidRDefault="00B578BC" w:rsidP="00B578B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Подытоживая сказанное, </w:t>
      </w:r>
      <w:r w:rsidR="00A21954">
        <w:rPr>
          <w:rFonts w:ascii="Times New Roman" w:hAnsi="Times New Roman"/>
          <w:b/>
          <w:sz w:val="28"/>
          <w:szCs w:val="28"/>
        </w:rPr>
        <w:t>получаем следующие схемы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39DFC6F4" w14:textId="7B624DDE" w:rsidR="002C6BF2" w:rsidRDefault="00997E31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A1BEA3A" wp14:editId="7A3FC480">
                <wp:simplePos x="0" y="0"/>
                <wp:positionH relativeFrom="column">
                  <wp:posOffset>2042160</wp:posOffset>
                </wp:positionH>
                <wp:positionV relativeFrom="paragraph">
                  <wp:posOffset>161290</wp:posOffset>
                </wp:positionV>
                <wp:extent cx="1762125" cy="581025"/>
                <wp:effectExtent l="9525" t="6350" r="9525" b="12700"/>
                <wp:wrapNone/>
                <wp:docPr id="3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61204" w14:textId="77777777" w:rsidR="00B578BC" w:rsidRPr="00DB12DC" w:rsidRDefault="00DB12DC" w:rsidP="00DB12DC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DB12D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Типы данных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DB12DC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в </w:t>
                            </w:r>
                            <w:r w:rsidRPr="00DB12DC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1BEA3A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left:0;text-align:left;margin-left:160.8pt;margin-top:12.7pt;width:138.75pt;height:45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">
                <v:textbox>
                  <w:txbxContent>
                    <w:p w14:paraId="24A61204" w14:textId="77777777" w:rsidR="00B578BC" w:rsidRPr="00DB12DC" w:rsidRDefault="00DB12DC" w:rsidP="00DB12DC">
                      <w:pPr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DB12DC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Типы данных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br/>
                      </w:r>
                      <w:r w:rsidRPr="00DB12DC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в </w:t>
                      </w:r>
                      <w:r w:rsidRPr="00DB12DC">
                        <w:rPr>
                          <w:rFonts w:ascii="Times New Roman" w:hAnsi="Times New Roman"/>
                          <w:sz w:val="32"/>
                          <w:szCs w:val="32"/>
                          <w:lang w:val="en-US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</w:p>
    <w:p w14:paraId="58E040E0" w14:textId="62AF12B8" w:rsidR="002C6BF2" w:rsidRDefault="00997E31">
      <w:pPr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BF57FA7" wp14:editId="1694B9F8">
                <wp:simplePos x="0" y="0"/>
                <wp:positionH relativeFrom="column">
                  <wp:posOffset>4918710</wp:posOffset>
                </wp:positionH>
                <wp:positionV relativeFrom="paragraph">
                  <wp:posOffset>1351915</wp:posOffset>
                </wp:positionV>
                <wp:extent cx="1343025" cy="1133475"/>
                <wp:effectExtent l="9525" t="6350" r="9525" b="12700"/>
                <wp:wrapNone/>
                <wp:docPr id="3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7764F" w14:textId="77777777" w:rsidR="00B578BC" w:rsidRDefault="00DB12DC" w:rsidP="00DB12D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B12D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interface</w:t>
                            </w:r>
                          </w:p>
                          <w:p w14:paraId="0E229775" w14:textId="77777777" w:rsidR="00DB12DC" w:rsidRPr="00DB12DC" w:rsidRDefault="00DB12DC" w:rsidP="00DB12DC">
                            <w:pPr>
                              <w:jc w:val="center"/>
                            </w:pPr>
                            <w:r w:rsidRPr="00DB12D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интерфейсы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57FA7" id="Text Box 53" o:spid="_x0000_s1027" type="#_x0000_t202" style="position:absolute;left:0;text-align:left;margin-left:387.3pt;margin-top:106.45pt;width:105.75pt;height:89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">
                <v:textbox>
                  <w:txbxContent>
                    <w:p w14:paraId="3B17764F" w14:textId="77777777" w:rsidR="00B578BC" w:rsidRDefault="00DB12DC" w:rsidP="00DB12DC">
                      <w:pPr>
                        <w:jc w:val="center"/>
                        <w:rPr>
                          <w:lang w:val="en-US"/>
                        </w:rPr>
                      </w:pPr>
                      <w:r w:rsidRPr="00DB12D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interface</w:t>
                      </w:r>
                    </w:p>
                    <w:p w14:paraId="0E229775" w14:textId="77777777" w:rsidR="00DB12DC" w:rsidRPr="00DB12DC" w:rsidRDefault="00DB12DC" w:rsidP="00DB12DC">
                      <w:pPr>
                        <w:jc w:val="center"/>
                      </w:pPr>
                      <w:r w:rsidRPr="00DB12D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интерфейсы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42ECF35" wp14:editId="6344BF64">
                <wp:simplePos x="0" y="0"/>
                <wp:positionH relativeFrom="column">
                  <wp:posOffset>165735</wp:posOffset>
                </wp:positionH>
                <wp:positionV relativeFrom="paragraph">
                  <wp:posOffset>1351915</wp:posOffset>
                </wp:positionV>
                <wp:extent cx="1343025" cy="1133475"/>
                <wp:effectExtent l="9525" t="6350" r="9525" b="12700"/>
                <wp:wrapNone/>
                <wp:docPr id="2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39237" w14:textId="77777777" w:rsidR="00DB12DC" w:rsidRPr="00DB12DC" w:rsidRDefault="00DB12DC" w:rsidP="00DB12DC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DB12DC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primitive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Pr="00DB12D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примитивные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типы</w:t>
                            </w:r>
                            <w:r w:rsidR="007143E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(8 типов)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ECF35" id="Text Box 49" o:spid="_x0000_s1028" type="#_x0000_t202" style="position:absolute;left:0;text-align:left;margin-left:13.05pt;margin-top:106.45pt;width:105.75pt;height:89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">
                <v:textbox>
                  <w:txbxContent>
                    <w:p w14:paraId="3FE39237" w14:textId="77777777" w:rsidR="00DB12DC" w:rsidRPr="00DB12DC" w:rsidRDefault="00DB12DC" w:rsidP="00DB12DC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DB12DC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primitive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  <w:lang w:val="en-US"/>
                        </w:rPr>
                        <w:br/>
                      </w:r>
                      <w:r w:rsidRPr="00DB12D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примитивные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типы</w:t>
                      </w:r>
                      <w:r w:rsidR="007143E9"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(8 типов)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2CFFE2A" wp14:editId="7B3E81DC">
                <wp:simplePos x="0" y="0"/>
                <wp:positionH relativeFrom="column">
                  <wp:posOffset>3528060</wp:posOffset>
                </wp:positionH>
                <wp:positionV relativeFrom="paragraph">
                  <wp:posOffset>380365</wp:posOffset>
                </wp:positionV>
                <wp:extent cx="2028825" cy="971550"/>
                <wp:effectExtent l="9525" t="6350" r="9525" b="12700"/>
                <wp:wrapNone/>
                <wp:docPr id="2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825" cy="971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572B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7" o:spid="_x0000_s1026" type="#_x0000_t32" style="position:absolute;margin-left:277.8pt;margin-top:29.95pt;width:159.75pt;height:76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0569043" wp14:editId="35D72173">
                <wp:simplePos x="0" y="0"/>
                <wp:positionH relativeFrom="column">
                  <wp:posOffset>842010</wp:posOffset>
                </wp:positionH>
                <wp:positionV relativeFrom="paragraph">
                  <wp:posOffset>380365</wp:posOffset>
                </wp:positionV>
                <wp:extent cx="1485900" cy="971550"/>
                <wp:effectExtent l="9525" t="6350" r="9525" b="12700"/>
                <wp:wrapNone/>
                <wp:docPr id="2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85900" cy="971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D5FC7" id="AutoShape 54" o:spid="_x0000_s1026" type="#_x0000_t32" style="position:absolute;margin-left:66.3pt;margin-top:29.95pt;width:117pt;height:76.5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"/>
            </w:pict>
          </mc:Fallback>
        </mc:AlternateContent>
      </w:r>
    </w:p>
    <w:p w14:paraId="2E25C118" w14:textId="3A920BA4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3E92FB0" wp14:editId="04729385">
                <wp:simplePos x="0" y="0"/>
                <wp:positionH relativeFrom="column">
                  <wp:posOffset>2937510</wp:posOffset>
                </wp:positionH>
                <wp:positionV relativeFrom="paragraph">
                  <wp:posOffset>17780</wp:posOffset>
                </wp:positionV>
                <wp:extent cx="0" cy="476250"/>
                <wp:effectExtent l="9525" t="6350" r="9525" b="12700"/>
                <wp:wrapNone/>
                <wp:docPr id="2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4C893" id="AutoShape 55" o:spid="_x0000_s1026" type="#_x0000_t32" style="position:absolute;margin-left:231.3pt;margin-top:1.4pt;width:0;height:37.5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"/>
            </w:pict>
          </mc:Fallback>
        </mc:AlternateContent>
      </w:r>
    </w:p>
    <w:p w14:paraId="796D88E3" w14:textId="0F0B886B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72225" wp14:editId="07C7977F">
                <wp:simplePos x="0" y="0"/>
                <wp:positionH relativeFrom="column">
                  <wp:posOffset>1889760</wp:posOffset>
                </wp:positionH>
                <wp:positionV relativeFrom="paragraph">
                  <wp:posOffset>132080</wp:posOffset>
                </wp:positionV>
                <wp:extent cx="2238375" cy="457200"/>
                <wp:effectExtent l="9525" t="6350" r="9525" b="12700"/>
                <wp:wrapNone/>
                <wp:docPr id="25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85046" w14:textId="77777777" w:rsidR="007143E9" w:rsidRPr="007143E9" w:rsidRDefault="007143E9" w:rsidP="007143E9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ссылочные типы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72225" id="Text Box 94" o:spid="_x0000_s1029" type="#_x0000_t202" style="position:absolute;left:0;text-align:left;margin-left:148.8pt;margin-top:10.4pt;width:176.2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">
                <v:textbox>
                  <w:txbxContent>
                    <w:p w14:paraId="2CE85046" w14:textId="77777777" w:rsidR="007143E9" w:rsidRPr="007143E9" w:rsidRDefault="007143E9" w:rsidP="007143E9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ссылочные типы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F45A98E" wp14:editId="092A9649">
                <wp:simplePos x="0" y="0"/>
                <wp:positionH relativeFrom="column">
                  <wp:posOffset>3308985</wp:posOffset>
                </wp:positionH>
                <wp:positionV relativeFrom="paragraph">
                  <wp:posOffset>1151255</wp:posOffset>
                </wp:positionV>
                <wp:extent cx="1343025" cy="714375"/>
                <wp:effectExtent l="9525" t="6350" r="9525" b="12700"/>
                <wp:wrapNone/>
                <wp:docPr id="2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A661A" w14:textId="77777777" w:rsidR="00B578BC" w:rsidRDefault="00DB12DC" w:rsidP="00DB12D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B12D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class</w:t>
                            </w:r>
                          </w:p>
                          <w:p w14:paraId="700BD693" w14:textId="77777777" w:rsidR="00DB12DC" w:rsidRPr="00DB12DC" w:rsidRDefault="00DB12DC" w:rsidP="00DB12DC">
                            <w:pPr>
                              <w:jc w:val="center"/>
                            </w:pPr>
                            <w:r w:rsidRPr="00DB12D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классы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5A98E" id="Text Box 52" o:spid="_x0000_s1030" type="#_x0000_t202" style="position:absolute;left:0;text-align:left;margin-left:260.55pt;margin-top:90.65pt;width:105.75pt;height:56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">
                <v:textbox>
                  <w:txbxContent>
                    <w:p w14:paraId="5D5A661A" w14:textId="77777777" w:rsidR="00B578BC" w:rsidRDefault="00DB12DC" w:rsidP="00DB12DC">
                      <w:pPr>
                        <w:jc w:val="center"/>
                        <w:rPr>
                          <w:lang w:val="en-US"/>
                        </w:rPr>
                      </w:pPr>
                      <w:r w:rsidRPr="00DB12D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class</w:t>
                      </w:r>
                    </w:p>
                    <w:p w14:paraId="700BD693" w14:textId="77777777" w:rsidR="00DB12DC" w:rsidRPr="00DB12DC" w:rsidRDefault="00DB12DC" w:rsidP="00DB12DC">
                      <w:pPr>
                        <w:jc w:val="center"/>
                      </w:pPr>
                      <w:r w:rsidRPr="00DB12D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классы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E866454" wp14:editId="4FAE1EF5">
                <wp:simplePos x="0" y="0"/>
                <wp:positionH relativeFrom="column">
                  <wp:posOffset>1623060</wp:posOffset>
                </wp:positionH>
                <wp:positionV relativeFrom="paragraph">
                  <wp:posOffset>1151255</wp:posOffset>
                </wp:positionV>
                <wp:extent cx="1343025" cy="714375"/>
                <wp:effectExtent l="9525" t="6350" r="9525" b="12700"/>
                <wp:wrapNone/>
                <wp:docPr id="2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9EAC9" w14:textId="77777777" w:rsidR="00B578BC" w:rsidRPr="00DB12DC" w:rsidRDefault="00DB12DC" w:rsidP="00DB12D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B12D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array</w:t>
                            </w:r>
                          </w:p>
                          <w:p w14:paraId="76F0DEE8" w14:textId="77777777" w:rsidR="00DB12DC" w:rsidRPr="00DB12DC" w:rsidRDefault="00DB12DC" w:rsidP="00DB12DC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массивы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66454" id="Text Box 51" o:spid="_x0000_s1031" type="#_x0000_t202" style="position:absolute;left:0;text-align:left;margin-left:127.8pt;margin-top:90.65pt;width:105.75pt;height:56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">
                <v:textbox>
                  <w:txbxContent>
                    <w:p w14:paraId="0639EAC9" w14:textId="77777777" w:rsidR="00B578BC" w:rsidRPr="00DB12DC" w:rsidRDefault="00DB12DC" w:rsidP="00DB12DC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DB12D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array</w:t>
                      </w:r>
                    </w:p>
                    <w:p w14:paraId="76F0DEE8" w14:textId="77777777" w:rsidR="00DB12DC" w:rsidRPr="00DB12DC" w:rsidRDefault="00DB12DC" w:rsidP="00DB12DC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массивы</w:t>
                      </w:r>
                    </w:p>
                  </w:txbxContent>
                </v:textbox>
              </v:shape>
            </w:pict>
          </mc:Fallback>
        </mc:AlternateContent>
      </w:r>
      <w:r w:rsidR="00A21954">
        <w:rPr>
          <w:rFonts w:ascii="Times New Roman" w:hAnsi="Times New Roman"/>
          <w:b/>
          <w:sz w:val="28"/>
          <w:szCs w:val="28"/>
        </w:rPr>
        <w:t xml:space="preserve">  </w:t>
      </w:r>
    </w:p>
    <w:p w14:paraId="7A295E21" w14:textId="22A52F21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C3F01E" wp14:editId="69314807">
                <wp:simplePos x="0" y="0"/>
                <wp:positionH relativeFrom="column">
                  <wp:posOffset>3308985</wp:posOffset>
                </wp:positionH>
                <wp:positionV relativeFrom="paragraph">
                  <wp:posOffset>227330</wp:posOffset>
                </wp:positionV>
                <wp:extent cx="533400" cy="561975"/>
                <wp:effectExtent l="9525" t="6350" r="9525" b="12700"/>
                <wp:wrapNone/>
                <wp:docPr id="22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561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40859" id="AutoShape 96" o:spid="_x0000_s1026" type="#_x0000_t32" style="position:absolute;margin-left:260.55pt;margin-top:17.9pt;width:42pt;height:4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DF5D47" wp14:editId="4F291B8B">
                <wp:simplePos x="0" y="0"/>
                <wp:positionH relativeFrom="column">
                  <wp:posOffset>2251710</wp:posOffset>
                </wp:positionH>
                <wp:positionV relativeFrom="paragraph">
                  <wp:posOffset>227330</wp:posOffset>
                </wp:positionV>
                <wp:extent cx="352425" cy="561975"/>
                <wp:effectExtent l="9525" t="6350" r="9525" b="12700"/>
                <wp:wrapNone/>
                <wp:docPr id="21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2425" cy="561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B3D1D" id="AutoShape 95" o:spid="_x0000_s1026" type="#_x0000_t32" style="position:absolute;margin-left:177.3pt;margin-top:17.9pt;width:27.75pt;height:44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"/>
            </w:pict>
          </mc:Fallback>
        </mc:AlternateContent>
      </w:r>
      <w:r w:rsidR="00A21954">
        <w:rPr>
          <w:rFonts w:ascii="Times New Roman" w:hAnsi="Times New Roman"/>
          <w:b/>
          <w:sz w:val="28"/>
          <w:szCs w:val="28"/>
        </w:rPr>
        <w:t xml:space="preserve">   </w:t>
      </w:r>
    </w:p>
    <w:p w14:paraId="200D06F6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</w:t>
      </w:r>
    </w:p>
    <w:p w14:paraId="2ED0BF4B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947755E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56E57CF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52B9709" w14:textId="3029D652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0A5757" wp14:editId="59807588">
                <wp:simplePos x="0" y="0"/>
                <wp:positionH relativeFrom="column">
                  <wp:posOffset>1765935</wp:posOffset>
                </wp:positionH>
                <wp:positionV relativeFrom="paragraph">
                  <wp:posOffset>173990</wp:posOffset>
                </wp:positionV>
                <wp:extent cx="2124075" cy="857250"/>
                <wp:effectExtent l="9525" t="9525" r="9525" b="9525"/>
                <wp:wrapNone/>
                <wp:docPr id="2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9A677" w14:textId="77777777" w:rsidR="00A21954" w:rsidRPr="00A21954" w:rsidRDefault="00A21954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Операторы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A5757" id="Text Box 77" o:spid="_x0000_s1032" type="#_x0000_t202" style="position:absolute;left:0;text-align:left;margin-left:139.05pt;margin-top:13.7pt;width:167.25pt;height:67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">
                <v:textbox>
                  <w:txbxContent>
                    <w:p w14:paraId="6BC9A677" w14:textId="77777777" w:rsidR="00A21954" w:rsidRPr="00A21954" w:rsidRDefault="00A21954" w:rsidP="00A21954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Операторы</w:t>
                      </w:r>
                    </w:p>
                  </w:txbxContent>
                </v:textbox>
              </v:shape>
            </w:pict>
          </mc:Fallback>
        </mc:AlternateContent>
      </w:r>
    </w:p>
    <w:p w14:paraId="044E1142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1F8D46A" w14:textId="2E494622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EC589D5" wp14:editId="0605F9B5">
                <wp:simplePos x="0" y="0"/>
                <wp:positionH relativeFrom="column">
                  <wp:posOffset>3128010</wp:posOffset>
                </wp:positionH>
                <wp:positionV relativeFrom="paragraph">
                  <wp:posOffset>306705</wp:posOffset>
                </wp:positionV>
                <wp:extent cx="1019175" cy="704850"/>
                <wp:effectExtent l="9525" t="9525" r="9525" b="9525"/>
                <wp:wrapNone/>
                <wp:docPr id="19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175" cy="704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BD16" id="AutoShape 81" o:spid="_x0000_s1026" type="#_x0000_t32" style="position:absolute;margin-left:246.3pt;margin-top:24.15pt;width:80.25pt;height:5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459981" wp14:editId="7359110A">
                <wp:simplePos x="0" y="0"/>
                <wp:positionH relativeFrom="column">
                  <wp:posOffset>1308735</wp:posOffset>
                </wp:positionH>
                <wp:positionV relativeFrom="paragraph">
                  <wp:posOffset>306705</wp:posOffset>
                </wp:positionV>
                <wp:extent cx="1123950" cy="733425"/>
                <wp:effectExtent l="9525" t="9525" r="9525" b="9525"/>
                <wp:wrapNone/>
                <wp:docPr id="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3950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07B2E" id="AutoShape 80" o:spid="_x0000_s1026" type="#_x0000_t32" style="position:absolute;margin-left:103.05pt;margin-top:24.15pt;width:88.5pt;height:57.7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"/>
            </w:pict>
          </mc:Fallback>
        </mc:AlternateContent>
      </w:r>
    </w:p>
    <w:p w14:paraId="01F9AC45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2528AA9" w14:textId="240DCC66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1EBDB6" wp14:editId="1C87E2A0">
                <wp:simplePos x="0" y="0"/>
                <wp:positionH relativeFrom="column">
                  <wp:posOffset>3128010</wp:posOffset>
                </wp:positionH>
                <wp:positionV relativeFrom="paragraph">
                  <wp:posOffset>287655</wp:posOffset>
                </wp:positionV>
                <wp:extent cx="2124075" cy="1981200"/>
                <wp:effectExtent l="9525" t="9525" r="9525" b="9525"/>
                <wp:wrapNone/>
                <wp:docPr id="17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C3D90" w14:textId="77777777" w:rsidR="00A21954" w:rsidRDefault="0023706D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statement</w:t>
                            </w:r>
                          </w:p>
                          <w:p w14:paraId="568296C7" w14:textId="77777777" w:rsidR="0023706D" w:rsidRDefault="0023706D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операторы-инструкции</w:t>
                            </w:r>
                          </w:p>
                          <w:p w14:paraId="6ADF257C" w14:textId="77777777" w:rsidR="00ED0415" w:rsidRDefault="00ED0415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0DADF40C" w14:textId="77777777" w:rsidR="00ED0415" w:rsidRPr="000D52BD" w:rsidRDefault="00ED0415" w:rsidP="00ED0415">
                            <w:pPr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A7D7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9A7D7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switch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9A7D7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while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9A7D7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B578B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, ….</w:t>
                            </w:r>
                          </w:p>
                          <w:p w14:paraId="65781659" w14:textId="77777777" w:rsidR="00ED0415" w:rsidRPr="00ED0415" w:rsidRDefault="00ED0415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EBDB6" id="Text Box 79" o:spid="_x0000_s1033" type="#_x0000_t202" style="position:absolute;left:0;text-align:left;margin-left:246.3pt;margin-top:22.65pt;width:167.25pt;height:15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">
                <v:textbox>
                  <w:txbxContent>
                    <w:p w14:paraId="5F6C3D90" w14:textId="77777777" w:rsidR="00A21954" w:rsidRDefault="0023706D" w:rsidP="00A21954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statement</w:t>
                      </w:r>
                    </w:p>
                    <w:p w14:paraId="568296C7" w14:textId="77777777" w:rsidR="0023706D" w:rsidRDefault="0023706D" w:rsidP="00A21954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операторы-инструкции</w:t>
                      </w:r>
                    </w:p>
                    <w:p w14:paraId="6ADF257C" w14:textId="77777777" w:rsidR="00ED0415" w:rsidRDefault="00ED0415" w:rsidP="00A21954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0DADF40C" w14:textId="77777777" w:rsidR="00ED0415" w:rsidRPr="000D52BD" w:rsidRDefault="00ED0415" w:rsidP="00ED0415">
                      <w:pPr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A7D7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9A7D7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switch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9A7D7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while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9A7D7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do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B578BC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, ….</w:t>
                      </w:r>
                    </w:p>
                    <w:p w14:paraId="65781659" w14:textId="77777777" w:rsidR="00ED0415" w:rsidRPr="00ED0415" w:rsidRDefault="00ED0415" w:rsidP="00A21954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60AC69" wp14:editId="5F909348">
                <wp:simplePos x="0" y="0"/>
                <wp:positionH relativeFrom="column">
                  <wp:posOffset>308610</wp:posOffset>
                </wp:positionH>
                <wp:positionV relativeFrom="paragraph">
                  <wp:posOffset>316230</wp:posOffset>
                </wp:positionV>
                <wp:extent cx="2124075" cy="1952625"/>
                <wp:effectExtent l="9525" t="9525" r="9525" b="9525"/>
                <wp:wrapNone/>
                <wp:docPr id="1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53995" w14:textId="77777777" w:rsidR="00A21954" w:rsidRDefault="0023706D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o</w:t>
                            </w:r>
                            <w:r w:rsidR="00A21954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perator</w:t>
                            </w:r>
                          </w:p>
                          <w:p w14:paraId="6D3EBA48" w14:textId="77777777" w:rsidR="0023706D" w:rsidRDefault="0023706D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обычные операторы</w:t>
                            </w:r>
                          </w:p>
                          <w:p w14:paraId="1A7D3BFE" w14:textId="77777777" w:rsidR="00AB535E" w:rsidRPr="00AB535E" w:rsidRDefault="00AB535E" w:rsidP="00A219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AB535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+, -, *, </w:t>
                            </w:r>
                            <w:r w:rsidRPr="00AB535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/, </w:t>
                            </w:r>
                            <w:r w:rsidRPr="00AB535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%, </w:t>
                            </w:r>
                            <w:r w:rsidRPr="00AB535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=, &lt;, &gt;, ==, &lt;=,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A74E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break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AB535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0AC69" id="Text Box 78" o:spid="_x0000_s1034" type="#_x0000_t202" style="position:absolute;left:0;text-align:left;margin-left:24.3pt;margin-top:24.9pt;width:167.25pt;height:153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">
                <v:textbox>
                  <w:txbxContent>
                    <w:p w14:paraId="14C53995" w14:textId="77777777" w:rsidR="00A21954" w:rsidRDefault="0023706D" w:rsidP="00A21954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o</w:t>
                      </w:r>
                      <w:r w:rsidR="00A21954"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perator</w:t>
                      </w:r>
                    </w:p>
                    <w:p w14:paraId="6D3EBA48" w14:textId="77777777" w:rsidR="0023706D" w:rsidRDefault="0023706D" w:rsidP="00A21954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обычные операторы</w:t>
                      </w:r>
                    </w:p>
                    <w:p w14:paraId="1A7D3BFE" w14:textId="77777777" w:rsidR="00AB535E" w:rsidRPr="00AB535E" w:rsidRDefault="00AB535E" w:rsidP="00A21954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AB535E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+, -, *, </w:t>
                      </w:r>
                      <w:r w:rsidRPr="00AB535E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 xml:space="preserve">/, </w:t>
                      </w:r>
                      <w:r w:rsidRPr="00AB535E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%, </w:t>
                      </w:r>
                      <w:r w:rsidRPr="00AB535E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=, &lt;, &gt;, ==, &lt;=,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DA74EE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break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AB535E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139E6D0F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FCAA600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C4F27C3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3B554E8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E8725CB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1C1AA98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DBA7EDB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6A17824" w14:textId="6F8EC0E4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C301F4" wp14:editId="1586CDB8">
                <wp:simplePos x="0" y="0"/>
                <wp:positionH relativeFrom="column">
                  <wp:posOffset>1546860</wp:posOffset>
                </wp:positionH>
                <wp:positionV relativeFrom="paragraph">
                  <wp:posOffset>28575</wp:posOffset>
                </wp:positionV>
                <wp:extent cx="2838450" cy="857250"/>
                <wp:effectExtent l="9525" t="8890" r="9525" b="10160"/>
                <wp:wrapNone/>
                <wp:docPr id="1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62C36" w14:textId="77777777" w:rsidR="0023706D" w:rsidRPr="00A21954" w:rsidRDefault="0023706D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Языковые конструкции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301F4" id="Text Box 82" o:spid="_x0000_s1035" type="#_x0000_t202" style="position:absolute;left:0;text-align:left;margin-left:121.8pt;margin-top:2.25pt;width:223.5pt;height:6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">
                <v:textbox>
                  <w:txbxContent>
                    <w:p w14:paraId="4D462C36" w14:textId="77777777" w:rsidR="0023706D" w:rsidRPr="00A21954" w:rsidRDefault="0023706D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Языковые конструкции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E9DE5" wp14:editId="3A94A141">
                <wp:simplePos x="0" y="0"/>
                <wp:positionH relativeFrom="column">
                  <wp:posOffset>1413510</wp:posOffset>
                </wp:positionH>
                <wp:positionV relativeFrom="paragraph">
                  <wp:posOffset>885825</wp:posOffset>
                </wp:positionV>
                <wp:extent cx="1330325" cy="733425"/>
                <wp:effectExtent l="9525" t="8890" r="12700" b="10160"/>
                <wp:wrapNone/>
                <wp:docPr id="14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032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926D3" id="AutoShape 85" o:spid="_x0000_s1026" type="#_x0000_t32" style="position:absolute;margin-left:111.3pt;margin-top:69.75pt;width:104.75pt;height:57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"/>
            </w:pict>
          </mc:Fallback>
        </mc:AlternateContent>
      </w:r>
    </w:p>
    <w:p w14:paraId="0B8ADC17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92A1E1E" w14:textId="689F50BD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6C3321" wp14:editId="7237FAD9">
                <wp:simplePos x="0" y="0"/>
                <wp:positionH relativeFrom="column">
                  <wp:posOffset>3890010</wp:posOffset>
                </wp:positionH>
                <wp:positionV relativeFrom="paragraph">
                  <wp:posOffset>161925</wp:posOffset>
                </wp:positionV>
                <wp:extent cx="1743075" cy="733425"/>
                <wp:effectExtent l="9525" t="9525" r="9525" b="9525"/>
                <wp:wrapNone/>
                <wp:docPr id="13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307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64A4F" id="AutoShape 92" o:spid="_x0000_s1026" type="#_x0000_t32" style="position:absolute;margin-left:306.3pt;margin-top:12.75pt;width:137.25pt;height:5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26A22" wp14:editId="0C417FFC">
                <wp:simplePos x="0" y="0"/>
                <wp:positionH relativeFrom="column">
                  <wp:posOffset>3232785</wp:posOffset>
                </wp:positionH>
                <wp:positionV relativeFrom="paragraph">
                  <wp:posOffset>161925</wp:posOffset>
                </wp:positionV>
                <wp:extent cx="1038225" cy="733425"/>
                <wp:effectExtent l="9525" t="9525" r="9525" b="9525"/>
                <wp:wrapNone/>
                <wp:docPr id="12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8CF3A" id="AutoShape 86" o:spid="_x0000_s1026" type="#_x0000_t32" style="position:absolute;margin-left:254.55pt;margin-top:12.75pt;width:81.7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DE5878" wp14:editId="617D33F2">
                <wp:simplePos x="0" y="0"/>
                <wp:positionH relativeFrom="column">
                  <wp:posOffset>3013710</wp:posOffset>
                </wp:positionH>
                <wp:positionV relativeFrom="paragraph">
                  <wp:posOffset>161925</wp:posOffset>
                </wp:positionV>
                <wp:extent cx="9525" cy="733425"/>
                <wp:effectExtent l="9525" t="9525" r="9525" b="9525"/>
                <wp:wrapNone/>
                <wp:docPr id="11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79AD0" id="AutoShape 91" o:spid="_x0000_s1026" type="#_x0000_t32" style="position:absolute;margin-left:237.3pt;margin-top:12.75pt;width:.75pt;height:57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"/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4BD52" wp14:editId="6285C42E">
                <wp:simplePos x="0" y="0"/>
                <wp:positionH relativeFrom="column">
                  <wp:posOffset>480060</wp:posOffset>
                </wp:positionH>
                <wp:positionV relativeFrom="paragraph">
                  <wp:posOffset>161925</wp:posOffset>
                </wp:positionV>
                <wp:extent cx="1524000" cy="733425"/>
                <wp:effectExtent l="9525" t="9525" r="9525" b="9525"/>
                <wp:wrapNone/>
                <wp:docPr id="10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24000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8645F" id="AutoShape 90" o:spid="_x0000_s1026" type="#_x0000_t32" style="position:absolute;margin-left:37.8pt;margin-top:12.75pt;width:120pt;height:57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"/>
            </w:pict>
          </mc:Fallback>
        </mc:AlternateContent>
      </w:r>
    </w:p>
    <w:p w14:paraId="0FD254D8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30DA42F" w14:textId="453A05E6" w:rsidR="00A21954" w:rsidRDefault="00997E31" w:rsidP="00A2195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0FE8CD" wp14:editId="063F4B57">
                <wp:simplePos x="0" y="0"/>
                <wp:positionH relativeFrom="column">
                  <wp:posOffset>-120015</wp:posOffset>
                </wp:positionH>
                <wp:positionV relativeFrom="paragraph">
                  <wp:posOffset>170815</wp:posOffset>
                </wp:positionV>
                <wp:extent cx="1181100" cy="1695450"/>
                <wp:effectExtent l="9525" t="8890" r="9525" b="10160"/>
                <wp:wrapNone/>
                <wp:docPr id="9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69A9A" w14:textId="77777777" w:rsidR="0023706D" w:rsidRPr="00ED0415" w:rsidRDefault="0023706D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o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</w:t>
                            </w:r>
                          </w:p>
                          <w:p w14:paraId="6FD5F5F6" w14:textId="77777777" w:rsidR="0023706D" w:rsidRPr="0023706D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доступ к члену объекта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FE8CD" id="Text Box 83" o:spid="_x0000_s1036" type="#_x0000_t202" style="position:absolute;left:0;text-align:left;margin-left:-9.45pt;margin-top:13.45pt;width:93pt;height:13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">
                <v:textbox>
                  <w:txbxContent>
                    <w:p w14:paraId="5E369A9A" w14:textId="77777777" w:rsidR="0023706D" w:rsidRPr="00ED0415" w:rsidRDefault="0023706D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o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p</w:t>
                      </w:r>
                    </w:p>
                    <w:p w14:paraId="6FD5F5F6" w14:textId="77777777" w:rsidR="0023706D" w:rsidRPr="0023706D" w:rsidRDefault="00ED0415" w:rsidP="0023706D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доступ к члену объекта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2DD89" wp14:editId="05309B2D">
                <wp:simplePos x="0" y="0"/>
                <wp:positionH relativeFrom="column">
                  <wp:posOffset>1175385</wp:posOffset>
                </wp:positionH>
                <wp:positionV relativeFrom="paragraph">
                  <wp:posOffset>170815</wp:posOffset>
                </wp:positionV>
                <wp:extent cx="1196975" cy="1695450"/>
                <wp:effectExtent l="9525" t="8890" r="12700" b="10160"/>
                <wp:wrapNone/>
                <wp:docPr id="8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A1679" w14:textId="77777777" w:rsidR="0023706D" w:rsidRDefault="0023706D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m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i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]</w:t>
                            </w:r>
                          </w:p>
                          <w:p w14:paraId="4B1D1E5C" w14:textId="77777777" w:rsidR="0023706D" w:rsidRPr="0023706D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доступ к элементу массива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2DD89" id="Text Box 87" o:spid="_x0000_s1037" type="#_x0000_t202" style="position:absolute;left:0;text-align:left;margin-left:92.55pt;margin-top:13.45pt;width:94.25pt;height:1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">
                <v:textbox>
                  <w:txbxContent>
                    <w:p w14:paraId="705A1679" w14:textId="77777777" w:rsidR="0023706D" w:rsidRDefault="0023706D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m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i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]</w:t>
                      </w:r>
                    </w:p>
                    <w:p w14:paraId="4B1D1E5C" w14:textId="77777777" w:rsidR="0023706D" w:rsidRPr="0023706D" w:rsidRDefault="00ED0415" w:rsidP="0023706D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доступ к элементу массива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D99B2D" wp14:editId="2B36B3BE">
                <wp:simplePos x="0" y="0"/>
                <wp:positionH relativeFrom="column">
                  <wp:posOffset>2496185</wp:posOffset>
                </wp:positionH>
                <wp:positionV relativeFrom="paragraph">
                  <wp:posOffset>170815</wp:posOffset>
                </wp:positionV>
                <wp:extent cx="1095375" cy="1695450"/>
                <wp:effectExtent l="6350" t="8890" r="12700" b="10160"/>
                <wp:wrapNone/>
                <wp:docPr id="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1048F" w14:textId="77777777" w:rsidR="0023706D" w:rsidRDefault="0023706D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f( )</w:t>
                            </w:r>
                          </w:p>
                          <w:p w14:paraId="1BC8C96D" w14:textId="77777777" w:rsidR="0023706D" w:rsidRPr="0023706D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вызов метода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99B2D" id="Text Box 88" o:spid="_x0000_s1038" type="#_x0000_t202" style="position:absolute;left:0;text-align:left;margin-left:196.55pt;margin-top:13.45pt;width:86.25pt;height:13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">
                <v:textbox>
                  <w:txbxContent>
                    <w:p w14:paraId="4571048F" w14:textId="77777777" w:rsidR="0023706D" w:rsidRDefault="0023706D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f( )</w:t>
                      </w:r>
                    </w:p>
                    <w:p w14:paraId="1BC8C96D" w14:textId="77777777" w:rsidR="0023706D" w:rsidRPr="0023706D" w:rsidRDefault="00ED0415" w:rsidP="0023706D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вызов метода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22CEFB" wp14:editId="6101F715">
                <wp:simplePos x="0" y="0"/>
                <wp:positionH relativeFrom="column">
                  <wp:posOffset>5090160</wp:posOffset>
                </wp:positionH>
                <wp:positionV relativeFrom="paragraph">
                  <wp:posOffset>170815</wp:posOffset>
                </wp:positionV>
                <wp:extent cx="1181100" cy="1695450"/>
                <wp:effectExtent l="9525" t="8890" r="9525" b="10160"/>
                <wp:wrapNone/>
                <wp:docPr id="6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96893" w14:textId="77777777" w:rsidR="0023706D" w:rsidRPr="00ED0415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type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B8DBB73" w14:textId="77777777" w:rsidR="0023706D" w:rsidRPr="0023706D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преобразо-вание или приведение типа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2CEFB" id="Text Box 84" o:spid="_x0000_s1039" type="#_x0000_t202" style="position:absolute;left:0;text-align:left;margin-left:400.8pt;margin-top:13.45pt;width:93pt;height:13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">
                <v:textbox>
                  <w:txbxContent>
                    <w:p w14:paraId="4CD96893" w14:textId="77777777" w:rsidR="0023706D" w:rsidRPr="00ED0415" w:rsidRDefault="00ED0415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type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)</w:t>
                      </w:r>
                    </w:p>
                    <w:p w14:paraId="4B8DBB73" w14:textId="77777777" w:rsidR="0023706D" w:rsidRPr="0023706D" w:rsidRDefault="00ED0415" w:rsidP="0023706D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преобразо-вание или приведение типа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B77E2" wp14:editId="3B73536F">
                <wp:simplePos x="0" y="0"/>
                <wp:positionH relativeFrom="column">
                  <wp:posOffset>3661410</wp:posOffset>
                </wp:positionH>
                <wp:positionV relativeFrom="paragraph">
                  <wp:posOffset>170815</wp:posOffset>
                </wp:positionV>
                <wp:extent cx="1343025" cy="1695450"/>
                <wp:effectExtent l="9525" t="8890" r="9525" b="10160"/>
                <wp:wrapNone/>
                <wp:docPr id="5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18432" w14:textId="77777777" w:rsidR="0023706D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new List( )</w:t>
                            </w:r>
                          </w:p>
                          <w:p w14:paraId="6BC9645A" w14:textId="77777777" w:rsidR="00ED0415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new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Array</w:t>
                            </w:r>
                            <w:r w:rsidRPr="00ED041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[ ]</w:t>
                            </w:r>
                          </w:p>
                          <w:p w14:paraId="281BCA02" w14:textId="77777777" w:rsidR="0023706D" w:rsidRPr="00ED0415" w:rsidRDefault="00ED0415" w:rsidP="0023706D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создание объектов и массивов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B77E2" id="Text Box 89" o:spid="_x0000_s1040" type="#_x0000_t202" style="position:absolute;left:0;text-align:left;margin-left:288.3pt;margin-top:13.45pt;width:105.75pt;height:13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">
                <v:textbox>
                  <w:txbxContent>
                    <w:p w14:paraId="67D18432" w14:textId="77777777" w:rsidR="0023706D" w:rsidRDefault="00ED0415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new List( )</w:t>
                      </w:r>
                    </w:p>
                    <w:p w14:paraId="6BC9645A" w14:textId="77777777" w:rsidR="00ED0415" w:rsidRDefault="00ED0415" w:rsidP="0023706D">
                      <w:pPr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new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Array</w:t>
                      </w:r>
                      <w:r w:rsidRPr="00ED041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[ ]</w:t>
                      </w:r>
                    </w:p>
                    <w:p w14:paraId="281BCA02" w14:textId="77777777" w:rsidR="0023706D" w:rsidRPr="00ED0415" w:rsidRDefault="00ED0415" w:rsidP="0023706D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создание объектов и массивов</w:t>
                      </w:r>
                    </w:p>
                  </w:txbxContent>
                </v:textbox>
              </v:shape>
            </w:pict>
          </mc:Fallback>
        </mc:AlternateContent>
      </w:r>
    </w:p>
    <w:p w14:paraId="0D605E04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503891C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3AFBFDA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85FEF60" w14:textId="77777777" w:rsidR="00A21954" w:rsidRDefault="00A21954" w:rsidP="00A2195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36F2645" w14:textId="6D45C9DF" w:rsidR="004738F3" w:rsidRDefault="00997E31" w:rsidP="004738F3">
      <w:pPr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2A4795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E2E6F3" wp14:editId="7F68A9C4">
                <wp:simplePos x="0" y="0"/>
                <wp:positionH relativeFrom="column">
                  <wp:posOffset>1638935</wp:posOffset>
                </wp:positionH>
                <wp:positionV relativeFrom="paragraph">
                  <wp:posOffset>582295</wp:posOffset>
                </wp:positionV>
                <wp:extent cx="2837180" cy="39370"/>
                <wp:effectExtent l="6350" t="12065" r="13970" b="5715"/>
                <wp:wrapNone/>
                <wp:docPr id="4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7180" cy="39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652FA" id="AutoShape 98" o:spid="_x0000_s1026" type="#_x0000_t32" style="position:absolute;margin-left:129.05pt;margin-top:45.85pt;width:223.4pt;height: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"/>
            </w:pict>
          </mc:Fallback>
        </mc:AlternateContent>
      </w:r>
      <w:r w:rsidRPr="002A4795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C2EDEA" wp14:editId="2EB8A955">
                <wp:simplePos x="0" y="0"/>
                <wp:positionH relativeFrom="column">
                  <wp:posOffset>1629410</wp:posOffset>
                </wp:positionH>
                <wp:positionV relativeFrom="paragraph">
                  <wp:posOffset>404495</wp:posOffset>
                </wp:positionV>
                <wp:extent cx="2837180" cy="39370"/>
                <wp:effectExtent l="6350" t="5715" r="13970" b="12065"/>
                <wp:wrapNone/>
                <wp:docPr id="3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7180" cy="39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A09F7" id="AutoShape 99" o:spid="_x0000_s1026" type="#_x0000_t32" style="position:absolute;margin-left:128.3pt;margin-top:31.85pt;width:223.4pt;height: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"/>
            </w:pict>
          </mc:Fallback>
        </mc:AlternateContent>
      </w:r>
      <w:r w:rsidRPr="002A4795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2E0A98" wp14:editId="647825B8">
                <wp:simplePos x="0" y="0"/>
                <wp:positionH relativeFrom="column">
                  <wp:posOffset>1619885</wp:posOffset>
                </wp:positionH>
                <wp:positionV relativeFrom="paragraph">
                  <wp:posOffset>204470</wp:posOffset>
                </wp:positionV>
                <wp:extent cx="2837180" cy="1581150"/>
                <wp:effectExtent l="6350" t="5715" r="13970" b="13335"/>
                <wp:wrapNone/>
                <wp:docPr id="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718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43164" w14:textId="77777777" w:rsidR="004738F3" w:rsidRPr="00324A71" w:rsidRDefault="00324A71" w:rsidP="004738F3">
                            <w:pPr>
                              <w:spacing w:after="0" w:line="0" w:lineRule="atLeast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Main</w:t>
                            </w:r>
                          </w:p>
                          <w:p w14:paraId="0E579755" w14:textId="77777777" w:rsidR="004738F3" w:rsidRPr="00DD4F0D" w:rsidRDefault="004738F3" w:rsidP="004738F3">
                            <w:pPr>
                              <w:spacing w:after="0" w:line="0" w:lineRule="atLeast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554EBA" w14:textId="77777777" w:rsidR="00324A71" w:rsidRDefault="00324A71" w:rsidP="004738F3">
                            <w:pPr>
                              <w:spacing w:after="0" w:line="0" w:lineRule="atLeast"/>
                              <w:ind w:left="709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BA0DE9" w14:textId="77777777" w:rsidR="004738F3" w:rsidRPr="00160116" w:rsidRDefault="004738F3" w:rsidP="004738F3">
                            <w:pPr>
                              <w:spacing w:after="0" w:line="0" w:lineRule="atLeast"/>
                              <w:ind w:left="709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public static void </w:t>
                            </w:r>
                            <w:r w:rsidRPr="009E4571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…</w:t>
                            </w:r>
                            <w:r w:rsidRPr="009E4571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){</w:t>
                            </w:r>
                          </w:p>
                          <w:p w14:paraId="0CB48368" w14:textId="77777777" w:rsidR="004738F3" w:rsidRPr="009E4571" w:rsidRDefault="004738F3" w:rsidP="004738F3">
                            <w:pPr>
                              <w:spacing w:after="0" w:line="0" w:lineRule="atLeast"/>
                              <w:ind w:left="709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E0A98" id="Text Box 97" o:spid="_x0000_s1041" type="#_x0000_t202" style="position:absolute;left:0;text-align:left;margin-left:127.55pt;margin-top:16.1pt;width:223.4pt;height:1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">
                <v:textbox>
                  <w:txbxContent>
                    <w:p w14:paraId="15343164" w14:textId="77777777" w:rsidR="004738F3" w:rsidRPr="00324A71" w:rsidRDefault="00324A71" w:rsidP="004738F3">
                      <w:pPr>
                        <w:spacing w:after="0" w:line="0" w:lineRule="atLeast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Main</w:t>
                      </w:r>
                    </w:p>
                    <w:p w14:paraId="0E579755" w14:textId="77777777" w:rsidR="004738F3" w:rsidRPr="00DD4F0D" w:rsidRDefault="004738F3" w:rsidP="004738F3">
                      <w:pPr>
                        <w:spacing w:after="0" w:line="0" w:lineRule="atLeast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51554EBA" w14:textId="77777777" w:rsidR="00324A71" w:rsidRDefault="00324A71" w:rsidP="004738F3">
                      <w:pPr>
                        <w:spacing w:after="0" w:line="0" w:lineRule="atLeast"/>
                        <w:ind w:left="709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50BA0DE9" w14:textId="77777777" w:rsidR="004738F3" w:rsidRPr="00160116" w:rsidRDefault="004738F3" w:rsidP="004738F3">
                      <w:pPr>
                        <w:spacing w:after="0" w:line="0" w:lineRule="atLeast"/>
                        <w:ind w:left="709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public static void </w:t>
                      </w:r>
                      <w:r w:rsidRPr="009E4571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main(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…</w:t>
                      </w:r>
                      <w:r w:rsidRPr="009E4571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){</w:t>
                      </w:r>
                    </w:p>
                    <w:p w14:paraId="0CB48368" w14:textId="77777777" w:rsidR="004738F3" w:rsidRPr="009E4571" w:rsidRDefault="004738F3" w:rsidP="004738F3">
                      <w:pPr>
                        <w:spacing w:after="0" w:line="0" w:lineRule="atLeast"/>
                        <w:ind w:left="709"/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38F3">
      <w:footerReference w:type="default" r:id="rId9"/>
      <w:pgSz w:w="11906" w:h="16838"/>
      <w:pgMar w:top="851" w:right="850" w:bottom="764" w:left="1134" w:header="720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C4A63" w14:textId="77777777" w:rsidR="002506A3" w:rsidRDefault="002506A3">
      <w:pPr>
        <w:spacing w:after="0" w:line="240" w:lineRule="auto"/>
      </w:pPr>
      <w:r>
        <w:separator/>
      </w:r>
    </w:p>
  </w:endnote>
  <w:endnote w:type="continuationSeparator" w:id="0">
    <w:p w14:paraId="2C2F7DB2" w14:textId="77777777" w:rsidR="002506A3" w:rsidRDefault="00250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CB094" w14:textId="77777777" w:rsidR="00222139" w:rsidRDefault="00222139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677D88">
      <w:rPr>
        <w:noProof/>
      </w:rPr>
      <w:t>5</w:t>
    </w:r>
    <w:r>
      <w:fldChar w:fldCharType="end"/>
    </w:r>
  </w:p>
  <w:p w14:paraId="451ED151" w14:textId="77777777" w:rsidR="00222139" w:rsidRDefault="002221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D0C9C" w14:textId="77777777" w:rsidR="002506A3" w:rsidRDefault="002506A3">
      <w:pPr>
        <w:spacing w:after="0" w:line="240" w:lineRule="auto"/>
      </w:pPr>
      <w:r>
        <w:separator/>
      </w:r>
    </w:p>
  </w:footnote>
  <w:footnote w:type="continuationSeparator" w:id="0">
    <w:p w14:paraId="233BED20" w14:textId="77777777" w:rsidR="002506A3" w:rsidRDefault="00250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065" w:hanging="705"/>
      </w:pPr>
      <w:rPr>
        <w:rFonts w:hint="default"/>
        <w:b/>
        <w:bCs/>
        <w:sz w:val="28"/>
        <w:szCs w:val="28"/>
      </w:r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cs="Symbol" w:hint="default"/>
        <w:sz w:val="28"/>
        <w:szCs w:val="28"/>
      </w:rPr>
    </w:lvl>
  </w:abstractNum>
  <w:abstractNum w:abstractNumId="6" w15:restartNumberingAfterBreak="0">
    <w:nsid w:val="302C3C1B"/>
    <w:multiLevelType w:val="hybridMultilevel"/>
    <w:tmpl w:val="5F0CBE66"/>
    <w:lvl w:ilvl="0" w:tplc="15F81B9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72E91"/>
    <w:multiLevelType w:val="multilevel"/>
    <w:tmpl w:val="66AC399C"/>
    <w:lvl w:ilvl="0">
      <w:numFmt w:val="bullet"/>
      <w:lvlText w:val=""/>
      <w:lvlJc w:val="left"/>
      <w:pPr>
        <w:tabs>
          <w:tab w:val="num" w:pos="432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7AB83166"/>
    <w:multiLevelType w:val="hybridMultilevel"/>
    <w:tmpl w:val="2640AC78"/>
    <w:lvl w:ilvl="0" w:tplc="15F81B9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56"/>
    <w:rsid w:val="000919C4"/>
    <w:rsid w:val="000B1A26"/>
    <w:rsid w:val="000B4C46"/>
    <w:rsid w:val="000D52BD"/>
    <w:rsid w:val="000F1992"/>
    <w:rsid w:val="0011051D"/>
    <w:rsid w:val="00160116"/>
    <w:rsid w:val="00164D87"/>
    <w:rsid w:val="001B2BA4"/>
    <w:rsid w:val="001C09E7"/>
    <w:rsid w:val="001F3F33"/>
    <w:rsid w:val="00222139"/>
    <w:rsid w:val="0023706D"/>
    <w:rsid w:val="002506A3"/>
    <w:rsid w:val="002A4795"/>
    <w:rsid w:val="002C6BF2"/>
    <w:rsid w:val="003059FF"/>
    <w:rsid w:val="00324A71"/>
    <w:rsid w:val="00370D61"/>
    <w:rsid w:val="004253B5"/>
    <w:rsid w:val="004311B9"/>
    <w:rsid w:val="00442D58"/>
    <w:rsid w:val="004557C2"/>
    <w:rsid w:val="004738F3"/>
    <w:rsid w:val="004E4B74"/>
    <w:rsid w:val="00506F03"/>
    <w:rsid w:val="005345D7"/>
    <w:rsid w:val="005B7B5B"/>
    <w:rsid w:val="005F42DE"/>
    <w:rsid w:val="00600181"/>
    <w:rsid w:val="0060498E"/>
    <w:rsid w:val="00616E4A"/>
    <w:rsid w:val="00644BD6"/>
    <w:rsid w:val="00677D88"/>
    <w:rsid w:val="006D3ECC"/>
    <w:rsid w:val="006E44B1"/>
    <w:rsid w:val="007143E9"/>
    <w:rsid w:val="00715471"/>
    <w:rsid w:val="0075287B"/>
    <w:rsid w:val="00816707"/>
    <w:rsid w:val="00843DB7"/>
    <w:rsid w:val="00920C56"/>
    <w:rsid w:val="0093477B"/>
    <w:rsid w:val="00977793"/>
    <w:rsid w:val="00997E31"/>
    <w:rsid w:val="009A6EC1"/>
    <w:rsid w:val="009A7D71"/>
    <w:rsid w:val="009D1DB0"/>
    <w:rsid w:val="00A062D6"/>
    <w:rsid w:val="00A123F4"/>
    <w:rsid w:val="00A21954"/>
    <w:rsid w:val="00A53F9E"/>
    <w:rsid w:val="00AB1B0F"/>
    <w:rsid w:val="00AB535E"/>
    <w:rsid w:val="00AD49E5"/>
    <w:rsid w:val="00B00F95"/>
    <w:rsid w:val="00B578BC"/>
    <w:rsid w:val="00BD5406"/>
    <w:rsid w:val="00C13493"/>
    <w:rsid w:val="00C2425C"/>
    <w:rsid w:val="00C74EFB"/>
    <w:rsid w:val="00D1205E"/>
    <w:rsid w:val="00D26771"/>
    <w:rsid w:val="00DA74EE"/>
    <w:rsid w:val="00DB0E92"/>
    <w:rsid w:val="00DB12DC"/>
    <w:rsid w:val="00DD70F9"/>
    <w:rsid w:val="00DE380D"/>
    <w:rsid w:val="00E15D74"/>
    <w:rsid w:val="00E20F22"/>
    <w:rsid w:val="00ED0415"/>
    <w:rsid w:val="00F63BA7"/>
    <w:rsid w:val="00F738A2"/>
    <w:rsid w:val="00FB4A5E"/>
    <w:rsid w:val="00FB7D7A"/>
    <w:rsid w:val="00FC39D4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74E1B15"/>
  <w15:chartTrackingRefBased/>
  <w15:docId w15:val="{B18C86B6-6566-4A0D-A148-6C48BD77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8"/>
      <w:szCs w:val="28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  <w:sz w:val="28"/>
      <w:szCs w:val="28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1">
    <w:name w:val="Основной шрифт абзаца1"/>
  </w:style>
  <w:style w:type="character" w:customStyle="1" w:styleId="a3">
    <w:name w:val="Нижний колонтитул Знак"/>
    <w:rPr>
      <w:rFonts w:ascii="Calibri" w:eastAsia="Calibri" w:hAnsi="Calibri" w:cs="Times New Roman"/>
    </w:rPr>
  </w:style>
  <w:style w:type="character" w:customStyle="1" w:styleId="a4">
    <w:name w:val="Текст выноски Знак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Arial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Arial"/>
    </w:rPr>
  </w:style>
  <w:style w:type="paragraph" w:styleId="a8">
    <w:name w:val="footer"/>
    <w:basedOn w:val="a"/>
    <w:rPr>
      <w:sz w:val="20"/>
      <w:szCs w:val="20"/>
      <w:lang w:val="x-none"/>
    </w:rPr>
  </w:style>
  <w:style w:type="paragraph" w:styleId="a9">
    <w:name w:val="List Paragraph"/>
    <w:basedOn w:val="a"/>
    <w:qFormat/>
    <w:pPr>
      <w:ind w:left="720"/>
    </w:pPr>
  </w:style>
  <w:style w:type="paragraph" w:styleId="aa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customStyle="1" w:styleId="ab">
    <w:name w:val="Содержимое таблицы"/>
    <w:basedOn w:val="a"/>
    <w:pPr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paragraph" w:customStyle="1" w:styleId="ad">
    <w:name w:val="Содержимое врезки"/>
    <w:basedOn w:val="a6"/>
  </w:style>
  <w:style w:type="paragraph" w:styleId="ae">
    <w:name w:val="header"/>
    <w:basedOn w:val="a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3885A-78FA-457F-AE08-615661987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</dc:creator>
  <cp:keywords/>
  <cp:lastModifiedBy>Данил</cp:lastModifiedBy>
  <cp:revision>2</cp:revision>
  <cp:lastPrinted>2021-10-04T13:01:00Z</cp:lastPrinted>
  <dcterms:created xsi:type="dcterms:W3CDTF">2026-02-16T09:49:00Z</dcterms:created>
  <dcterms:modified xsi:type="dcterms:W3CDTF">2026-02-16T09:49:00Z</dcterms:modified>
</cp:coreProperties>
</file>